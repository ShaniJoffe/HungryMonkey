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Default Extension="jpg" ContentType="image/jpg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20"/>
        <w:ind w:left="3503"/>
      </w:pPr>
      <w:r>
        <w:rPr>
          <w:rFonts w:cs="Times New Roman" w:hAnsi="Times New Roman" w:eastAsia="Times New Roman" w:ascii="Times New Roman"/>
          <w:b/>
          <w:sz w:val="48"/>
          <w:szCs w:val="48"/>
        </w:rPr>
        <w:t>הנכות תסדנהל הקלחמה</w:t>
      </w:r>
      <w:r>
        <w:rPr>
          <w:rFonts w:cs="Times New Roman" w:hAnsi="Times New Roman" w:eastAsia="Times New Roman" w:ascii="Times New Roman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  <w:sectPr>
          <w:pgNumType w:start="1"/>
          <w:pgMar w:header="427" w:footer="729" w:top="2120" w:bottom="280" w:left="500" w:right="80"/>
          <w:headerReference w:type="default" r:id="rId4"/>
          <w:footerReference w:type="default" r:id="rId5"/>
          <w:pgSz w:w="11920" w:h="1684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20"/>
        <w:ind w:left="1792" w:right="-92"/>
      </w:pPr>
      <w:r>
        <w:rPr>
          <w:rFonts w:cs="Times New Roman" w:hAnsi="Times New Roman" w:eastAsia="Times New Roman" w:ascii="Times New Roman"/>
          <w:b/>
          <w:color w:val="C00000"/>
          <w:sz w:val="48"/>
          <w:szCs w:val="48"/>
        </w:rPr>
        <w:t>המירז םישרתב תומישר תארקה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55"/>
        <w:ind w:left="3810" w:right="-52"/>
      </w:pPr>
      <w:r>
        <w:pict>
          <v:shape type="#_x0000_t202" style="position:absolute;margin-left:103.44pt;margin-top:30.3222pt;width:42.648pt;height:48pt;mso-position-horizontal-relative:page;mso-position-vertical-relative:paragraph;z-index:-2773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48"/>
                      <w:szCs w:val="48"/>
                    </w:rPr>
                    <w:jc w:val="left"/>
                    <w:spacing w:before="46"/>
                    <w:ind w:left="528" w:right="-92"/>
                  </w:pPr>
                  <w:r>
                    <w:rPr>
                      <w:rFonts w:cs="Times New Roman" w:hAnsi="Times New Roman" w:eastAsia="Times New Roman" w:ascii="Times New Roman"/>
                      <w:color w:val="C00000"/>
                      <w:sz w:val="48"/>
                      <w:szCs w:val="48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z w:val="48"/>
                      <w:szCs w:val="4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color w:val="C00000"/>
          <w:sz w:val="48"/>
          <w:szCs w:val="48"/>
        </w:rPr>
        <w:t>('תיתעימש הקירס')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20"/>
        <w:sectPr>
          <w:type w:val="continuous"/>
          <w:pgSz w:w="11920" w:h="16840"/>
          <w:pgMar w:top="2120" w:bottom="280" w:left="500" w:right="80"/>
          <w:cols w:num="2" w:equalWidth="off">
            <w:col w:w="7465" w:space="107"/>
            <w:col w:w="376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color w:val="C00000"/>
          <w:sz w:val="48"/>
          <w:szCs w:val="48"/>
        </w:rPr>
        <w:t>תייצקילפא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45"/>
        <w:ind w:left="2423"/>
      </w:pPr>
      <w:r>
        <w:rPr>
          <w:rFonts w:cs="Times New Roman" w:hAnsi="Times New Roman" w:eastAsia="Times New Roman" w:ascii="Times New Roman"/>
          <w:color w:val="C00000"/>
          <w:sz w:val="48"/>
          <w:szCs w:val="48"/>
        </w:rPr>
        <w:t>pplication Flow chart reading lists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3"/>
        <w:ind w:left="3661" w:right="3530"/>
      </w:pPr>
      <w:r>
        <w:pict>
          <v:group style="position:absolute;margin-left:88.56pt;margin-top:-90.1778pt;width:427.92pt;height:251.28pt;mso-position-horizontal-relative:page;mso-position-vertical-relative:paragraph;z-index:-2772" coordorigin="1771,-1804" coordsize="8558,5026">
            <v:shape type="#_x0000_t75" style="position:absolute;left:1771;top:-1804;width:8558;height:893">
              <v:imagedata o:title="" r:id="rId6"/>
            </v:shape>
            <v:shape style="position:absolute;left:4310;top:-1072;width:3720;height:528" coordorigin="4310,-1072" coordsize="3720,528" path="m4310,-1072l4310,-544,8030,-544,8030,-1072,4310,-1072xe" filled="t" fillcolor="#FFFFFF" stroked="f">
              <v:path arrowok="t"/>
              <v:fill/>
            </v:shape>
            <v:shape type="#_x0000_t75" style="position:absolute;left:3792;top:-1194;width:4517;height:893">
              <v:imagedata o:title="" r:id="rId7"/>
            </v:shape>
            <v:shape type="#_x0000_t75" style="position:absolute;left:2318;top:-599;width:7723;height:960">
              <v:imagedata o:title="" r:id="rId8"/>
            </v:shape>
            <v:shape type="#_x0000_t75" style="position:absolute;left:2069;top:-599;width:826;height:960">
              <v:imagedata o:title="" r:id="rId9"/>
            </v:shape>
            <v:shape type="#_x0000_t75" style="position:absolute;left:3821;top:49;width:4718;height:955">
              <v:imagedata o:title="" r:id="rId10"/>
            </v:shape>
            <v:shape type="#_x0000_t75" style="position:absolute;left:4853;top:1024;width:2626;height:2198">
              <v:imagedata o:title="" r:id="rId11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C00000"/>
          <w:sz w:val="48"/>
          <w:szCs w:val="48"/>
        </w:rPr>
        <w:t>(Auditory scanning)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atLeast" w:line="400"/>
        <w:ind w:left="3616" w:right="3601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תלבקל תושירדהמ קלח הווהמ הז רוביח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הסדנהב ןושאר ראות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8" w:lineRule="auto" w:line="307"/>
        <w:ind w:left="5006" w:right="4991" w:hanging="2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:תאמ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סוארג ןושרג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"/>
        <w:ind w:left="5099" w:right="5083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יזיזע ןורוד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2120" w:bottom="280" w:left="500" w:right="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8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2016 ,ינוי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sectPr>
          <w:type w:val="continuous"/>
          <w:pgSz w:w="11920" w:h="16840"/>
          <w:pgMar w:top="2120" w:bottom="280" w:left="500" w:right="80"/>
          <w:cols w:num="2" w:equalWidth="off">
            <w:col w:w="3735" w:space="4542"/>
            <w:col w:w="306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z w:val="28"/>
          <w:szCs w:val="28"/>
        </w:rPr>
        <w:t>ז"עשת ןוויס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20"/>
        <w:ind w:left="3503"/>
      </w:pPr>
      <w:r>
        <w:rPr>
          <w:rFonts w:cs="Times New Roman" w:hAnsi="Times New Roman" w:eastAsia="Times New Roman" w:ascii="Times New Roman"/>
          <w:b/>
          <w:sz w:val="48"/>
          <w:szCs w:val="48"/>
        </w:rPr>
        <w:t>הנכות תסדנהל הקלחמה</w:t>
      </w:r>
      <w:r>
        <w:rPr>
          <w:rFonts w:cs="Times New Roman" w:hAnsi="Times New Roman" w:eastAsia="Times New Roman" w:ascii="Times New Roman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  <w:sectPr>
          <w:pgMar w:header="427" w:footer="729" w:top="2120" w:bottom="280" w:left="500" w:right="80"/>
          <w:pgSz w:w="11920" w:h="1684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20"/>
        <w:ind w:left="1792" w:right="-92"/>
      </w:pPr>
      <w:r>
        <w:rPr>
          <w:rFonts w:cs="Times New Roman" w:hAnsi="Times New Roman" w:eastAsia="Times New Roman" w:ascii="Times New Roman"/>
          <w:b/>
          <w:color w:val="C00000"/>
          <w:sz w:val="48"/>
          <w:szCs w:val="48"/>
        </w:rPr>
        <w:t>המירז םישרתב תומישר תארקה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55"/>
        <w:ind w:left="3810" w:right="-52"/>
      </w:pPr>
      <w:r>
        <w:pict>
          <v:shape type="#_x0000_t202" style="position:absolute;margin-left:103.44pt;margin-top:30.3222pt;width:42.648pt;height:48pt;mso-position-horizontal-relative:page;mso-position-vertical-relative:paragraph;z-index:-2771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48"/>
                      <w:szCs w:val="48"/>
                    </w:rPr>
                    <w:jc w:val="left"/>
                    <w:spacing w:before="46"/>
                    <w:ind w:left="528" w:right="-92"/>
                  </w:pPr>
                  <w:r>
                    <w:rPr>
                      <w:rFonts w:cs="Times New Roman" w:hAnsi="Times New Roman" w:eastAsia="Times New Roman" w:ascii="Times New Roman"/>
                      <w:color w:val="C00000"/>
                      <w:sz w:val="48"/>
                      <w:szCs w:val="48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z w:val="48"/>
                      <w:szCs w:val="48"/>
                    </w:rPr>
                  </w:r>
                </w:p>
              </w:txbxContent>
            </v:textbox>
            <w10:wrap type="none"/>
          </v:shape>
        </w:pict>
      </w:r>
      <w:r>
        <w:pict>
          <v:group style="position:absolute;margin-left:88.56pt;margin-top:-29.9178pt;width:427.92pt;height:140.4pt;mso-position-horizontal-relative:page;mso-position-vertical-relative:paragraph;z-index:-2770" coordorigin="1771,-598" coordsize="8558,2808">
            <v:shape type="#_x0000_t75" style="position:absolute;left:1771;top:-598;width:8558;height:893">
              <v:imagedata o:title="" r:id="rId12"/>
            </v:shape>
            <v:shape style="position:absolute;left:4310;top:134;width:3720;height:528" coordorigin="4310,134" coordsize="3720,528" path="m4310,134l4310,662,8030,662,8030,134,4310,134xe" filled="t" fillcolor="#FFFFFF" stroked="f">
              <v:path arrowok="t"/>
              <v:fill/>
            </v:shape>
            <v:shape type="#_x0000_t75" style="position:absolute;left:3792;top:11;width:4517;height:893">
              <v:imagedata o:title="" r:id="rId13"/>
            </v:shape>
            <v:shape type="#_x0000_t75" style="position:absolute;left:2318;top:606;width:7723;height:960">
              <v:imagedata o:title="" r:id="rId14"/>
            </v:shape>
            <v:shape type="#_x0000_t75" style="position:absolute;left:2069;top:606;width:826;height:960">
              <v:imagedata o:title="" r:id="rId15"/>
            </v:shape>
            <v:shape type="#_x0000_t75" style="position:absolute;left:3821;top:1254;width:4718;height:955">
              <v:imagedata o:title="" r:id="rId16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8"/>
          <w:szCs w:val="48"/>
        </w:rPr>
        <w:t>('תיתעימש הקירס')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20"/>
        <w:sectPr>
          <w:type w:val="continuous"/>
          <w:pgSz w:w="11920" w:h="16840"/>
          <w:pgMar w:top="2120" w:bottom="280" w:left="500" w:right="80"/>
          <w:cols w:num="2" w:equalWidth="off">
            <w:col w:w="7465" w:space="107"/>
            <w:col w:w="376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color w:val="C00000"/>
          <w:sz w:val="48"/>
          <w:szCs w:val="48"/>
        </w:rPr>
        <w:t>תייצקילפא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45"/>
        <w:ind w:left="2423"/>
      </w:pPr>
      <w:r>
        <w:rPr>
          <w:rFonts w:cs="Times New Roman" w:hAnsi="Times New Roman" w:eastAsia="Times New Roman" w:ascii="Times New Roman"/>
          <w:color w:val="C00000"/>
          <w:sz w:val="48"/>
          <w:szCs w:val="48"/>
        </w:rPr>
        <w:t>pplication Flow chart reading lists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3"/>
        <w:ind w:left="3661" w:right="3530"/>
      </w:pPr>
      <w:r>
        <w:rPr>
          <w:rFonts w:cs="Times New Roman" w:hAnsi="Times New Roman" w:eastAsia="Times New Roman" w:ascii="Times New Roman"/>
          <w:color w:val="C00000"/>
          <w:sz w:val="48"/>
          <w:szCs w:val="48"/>
        </w:rPr>
        <w:t>(Auditory scanning)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atLeast" w:line="400"/>
        <w:ind w:left="3616" w:right="3601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תלבקל תושירדהמ קלח הווהמ הז רוביח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הסדנהב ןושאר ראות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8" w:lineRule="auto" w:line="307"/>
        <w:ind w:left="5006" w:right="4991" w:hanging="2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:תאמ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סוארג ןושרג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"/>
        <w:ind w:left="5099" w:right="5083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יזיזע ןורוד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2120" w:bottom="280" w:left="500" w:right="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11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:ךיראת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82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:ךיראת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85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:ךיראת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11"/>
        <w:ind w:left="1" w:right="-58"/>
      </w:pPr>
      <w:r>
        <w:br w:type="column"/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:רושיא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2"/>
        <w:ind w:right="-59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:רושיא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5"/>
        <w:ind w:left="1" w:right="-58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:רושיא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11" w:lineRule="auto" w:line="307"/>
        <w:ind w:left="-45" w:right="1050" w:firstLine="29"/>
        <w:sectPr>
          <w:type w:val="continuous"/>
          <w:pgSz w:w="11920" w:h="16840"/>
          <w:pgMar w:top="2120" w:bottom="280" w:left="500" w:right="80"/>
          <w:cols w:num="3" w:equalWidth="off">
            <w:col w:w="3450" w:space="1080"/>
            <w:col w:w="706" w:space="1810"/>
            <w:col w:w="429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קחצי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יעור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ר"ד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   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:ימדקא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החנמ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 קחצי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יעור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ר"ד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:יתיישעת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יארחא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 לגי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ןבואר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רמ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:םיטקיורפה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זכר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lineRule="exact" w:line="440"/>
        <w:ind w:right="1049"/>
      </w:pPr>
      <w:r>
        <w:pict>
          <v:group style="position:absolute;margin-left:114.97pt;margin-top:34.306pt;width:424.3pt;height:1.58816pt;mso-position-horizontal-relative:page;mso-position-vertical-relative:paragraph;z-index:-2769" coordorigin="2299,686" coordsize="8486,32">
            <v:shape style="position:absolute;left:2311;top:706;width:8462;height:0" coordorigin="2311,706" coordsize="8462,0" path="m2311,706l10774,706e" filled="f" stroked="t" strokeweight="1.18pt" strokecolor="#C00000">
              <v:path arrowok="t"/>
            </v:shape>
            <v:shape style="position:absolute;left:3158;top:694;width:0;height:0" coordorigin="3158,694" coordsize="0,0" path="m3158,694l3158,694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:ריצקת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1984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.('תיתעימש הקירס') המירז םישרתב תומישר תארקהל היצקילפא וניה טקיורפה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307"/>
        <w:ind w:left="1564" w:right="1001" w:firstLine="7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,תיזיפ הלבגמ בקע רבדל םילוכי םניאו "םהלש ףוגה ךותב םיאולכ" רשא םישנא םנשי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שמתשהל םילגוסמ םלוכ אל ךא ,טבמ דוקימ תוכרעמ םע םיבשחמב םישמתשמ םקלח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" w:lineRule="auto" w:line="307"/>
        <w:ind w:left="1327" w:right="1001" w:firstLine="302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– תלברוסמ יד םמיע רשקתל הטישה .ןמזה לכ אל םגו ,תוביס ינימ לכמ ולא תומלצמב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דע לפוטמה םדאל םתוא םיאירקמו סקנפב םיימוימוי םירסמ לש תומישר שארמ םיניכמ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3"/>
        <w:ind w:left="5922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.ןווכתמ אוה הזלש ולפטמל ןמסמ אוה רשא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307"/>
        <w:ind w:left="1199" w:right="1003" w:firstLine="288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/והשימל אורקל הצור לפוטמה :אמגודל .המירז םישרת פ"ע תדבוע "תומישרה תטיש"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יזא 'לוכאל' לע 'ןכ' ןמיס לפוטמהש חיננ - לוכאל /הלאש לואשל /והשמ ול עירפמש דיגהל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" w:lineRule="auto" w:line="307"/>
        <w:ind w:left="1809" w:right="1003" w:hanging="454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/תוריפ /תוקרי /לשובמ לכוא' לוכאל ונוצרב םאה לאשיי םשש לכואה טירפת וינפל חתפי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הייתשה טירפת וינפב חתפנ היתש לע ןכ רמא לפוטמהש הדימב ןכ ומכ ,'דכו 'היתש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3"/>
        <w:ind w:left="6004"/>
        <w:sectPr>
          <w:pgMar w:header="427" w:footer="729" w:top="2120" w:bottom="280" w:left="500" w:right="80"/>
          <w:pgSz w:w="11920" w:h="16840"/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.האלה ןכו הייתשה יגוס לע ותוא םילאושו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center"/>
        <w:spacing w:before="11"/>
        <w:ind w:left="3480" w:right="3991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,קחצי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יעור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רמ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תייחנהב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השענ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טקיורפה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center"/>
        <w:ind w:left="3003" w:right="3512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.םילשורי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,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הסדנהל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תימדקאה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הללכמה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-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ילאירזע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center"/>
        <w:spacing w:before="3" w:lineRule="atLeast" w:line="500"/>
        <w:ind w:left="3774" w:right="4285" w:firstLine="1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.הנכות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תסדנהל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הקלחמה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 תישיאה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ונתדובע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תא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גיצמ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רוביחה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center"/>
        <w:spacing w:lineRule="exact" w:line="240"/>
        <w:ind w:left="3327" w:right="3783"/>
      </w:pPr>
      <w:r>
        <w:rPr>
          <w:rFonts w:cs="Times New Roman" w:hAnsi="Times New Roman" w:eastAsia="Times New Roman" w:ascii="Times New Roman"/>
          <w:b/>
          <w:w w:val="99"/>
          <w:position w:val="1"/>
          <w:sz w:val="26"/>
          <w:szCs w:val="26"/>
        </w:rPr>
        <w:t>ןושאר</w:t>
      </w:r>
      <w:r>
        <w:rPr>
          <w:rFonts w:cs="Times New Roman" w:hAnsi="Times New Roman" w:eastAsia="Times New Roman" w:ascii="Times New Roman"/>
          <w:b/>
          <w:w w:val="100"/>
          <w:position w:val="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position w:val="1"/>
          <w:sz w:val="26"/>
          <w:szCs w:val="26"/>
        </w:rPr>
        <w:t>ראות</w:t>
      </w:r>
      <w:r>
        <w:rPr>
          <w:rFonts w:cs="Times New Roman" w:hAnsi="Times New Roman" w:eastAsia="Times New Roman" w:ascii="Times New Roman"/>
          <w:b/>
          <w:w w:val="100"/>
          <w:position w:val="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position w:val="1"/>
          <w:sz w:val="26"/>
          <w:szCs w:val="26"/>
        </w:rPr>
        <w:t>תלבקל</w:t>
      </w:r>
      <w:r>
        <w:rPr>
          <w:rFonts w:cs="Times New Roman" w:hAnsi="Times New Roman" w:eastAsia="Times New Roman" w:ascii="Times New Roman"/>
          <w:b/>
          <w:w w:val="100"/>
          <w:position w:val="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position w:val="1"/>
          <w:sz w:val="26"/>
          <w:szCs w:val="26"/>
        </w:rPr>
        <w:t>תושירדהמ</w:t>
      </w:r>
      <w:r>
        <w:rPr>
          <w:rFonts w:cs="Times New Roman" w:hAnsi="Times New Roman" w:eastAsia="Times New Roman" w:ascii="Times New Roman"/>
          <w:b/>
          <w:w w:val="100"/>
          <w:position w:val="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position w:val="1"/>
          <w:sz w:val="26"/>
          <w:szCs w:val="26"/>
        </w:rPr>
        <w:t>קלח</w:t>
      </w:r>
      <w:r>
        <w:rPr>
          <w:rFonts w:cs="Times New Roman" w:hAnsi="Times New Roman" w:eastAsia="Times New Roman" w:ascii="Times New Roman"/>
          <w:b/>
          <w:w w:val="100"/>
          <w:position w:val="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position w:val="1"/>
          <w:sz w:val="26"/>
          <w:szCs w:val="26"/>
        </w:rPr>
        <w:t>הווהמו</w:t>
      </w:r>
      <w:r>
        <w:rPr>
          <w:rFonts w:cs="Times New Roman" w:hAnsi="Times New Roman" w:eastAsia="Times New Roman" w:ascii="Times New Roman"/>
          <w:w w:val="100"/>
          <w:position w:val="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center"/>
        <w:spacing w:lineRule="exact" w:line="240"/>
        <w:ind w:left="4937" w:right="5447"/>
      </w:pPr>
      <w:r>
        <w:pict>
          <v:group style="position:absolute;margin-left:137.5pt;margin-top:198.7pt;width:311.2pt;height:199.96pt;mso-position-horizontal-relative:page;mso-position-vertical-relative:page;z-index:-2766" coordorigin="2750,3974" coordsize="6224,3999">
            <v:shape style="position:absolute;left:2760;top:3984;width:6031;height:3979" coordorigin="2760,3984" coordsize="6031,3979" path="m8784,7891l8753,7903,8724,7913,8693,7922,8662,7930,8628,7937,8630,7934,8597,7939,8530,7944,3430,7944,3396,7963,8566,7963,8599,7961,8633,7956,8664,7949,8698,7942,8760,7922,8791,7910,8784,7891xe" filled="t" fillcolor="#000000" stroked="f">
              <v:path arrowok="t"/>
              <v:fill/>
            </v:shape>
            <v:shape style="position:absolute;left:2760;top:3984;width:6031;height:3979" coordorigin="2760,3984" coordsize="6031,3979" path="m9197,4584l9187,4519,9170,4454,9146,4392,9120,4334,9086,4279,9048,4226,9005,4178,8957,4135,8904,4097,8849,4063,8791,4037,8729,4013,8664,3996,8599,3986,8566,3984,3396,3984,3295,3996,3230,4013,3170,4037,3139,4049,3110,4063,3082,4080,3055,4097,3029,4116,3005,4135,2957,4178,2914,4226,2856,4306,2813,4392,2801,4423,2782,4486,2774,4519,2767,4550,2765,4584,2760,4618,2760,7327,2762,7361,2767,7394,2782,7462,2801,7524,2813,7553,2827,7584,2856,7642,2894,7694,2914,7718,2957,7766,3029,7831,3055,7848,3082,7867,3139,7896,3170,7910,3199,7922,3262,7942,3329,7956,3362,7961,3396,7963,3430,7944,3362,7939,3365,7939,3331,7934,3331,7937,3300,7930,3266,7922,3269,7922,3206,7903,3149,7879,3120,7865,3041,7814,3017,7795,2993,7774,2950,7730,2928,7706,2909,7682,2858,7603,2844,7574,2820,7517,2801,7454,2801,7457,2794,7423,2794,7426,2786,7392,2784,7358,2784,7361,2779,7294,2779,4654,2784,4586,2789,4555,2794,4522,2801,4490,2810,4459,2820,4430,2832,4399,2832,4402,2844,4370,2844,4373,2858,4344,2875,4315,2892,4289,2909,4265,2928,4238,2928,4241,2971,4193,2993,4171,3041,4133,3067,4114,3094,4097,3120,4082,3178,4054,3206,4042,3269,4022,3266,4022,3300,4015,3331,4010,3365,4006,3362,4006,3396,4003,8563,4003,8597,4006,8630,4010,8628,4010,8662,4015,8693,4025,8724,4032,8753,4042,8784,4054,8813,4068,8839,4082,8868,4097,8894,4114,8918,4133,8945,4152,8942,4152,8966,4171,8990,4193,9012,4217,9031,4241,9031,4238,9050,4265,9070,4289,9086,4315,9115,4373,9115,4370,9130,4402,9130,4399,9142,4430,9151,4459,9161,4490,9158,4490,9168,4522,9173,4555,9173,4553,9178,4586,9180,4620,9180,7327,9178,7361,9178,7358,9168,7426,9168,7423,9158,7457,9161,7454,9142,7517,9130,7546,9101,7603,9086,7630,9070,7656,9050,7682,9012,7730,8990,7752,8942,7795,8945,7795,8918,7814,8894,7831,8868,7848,8839,7865,8813,7879,8784,7891,8791,7910,8878,7867,8904,7848,8930,7831,8957,7810,9005,7766,9048,7718,9067,7694,9086,7668,9103,7642,9120,7613,9134,7584,9146,7553,9158,7524,9180,7462,9197,7361,9199,7327,9199,4618,9197,4584xe" filled="t" fillcolor="#000000" stroked="f">
              <v:path arrowok="t"/>
              <v:fill/>
            </v:shape>
            <v:shape style="position:absolute;left:2964;top:4202;width:6000;height:3571" coordorigin="2964,4202" coordsize="6000,3571" path="m2964,4798l2964,7178,2966,7227,2981,7321,3011,7410,3053,7492,3107,7566,3172,7630,3246,7684,3327,7727,3416,7756,3510,7772,3559,7774,8371,7774,8467,7766,8558,7743,8643,7707,8721,7659,8790,7599,8849,7530,8898,7452,8934,7367,8956,7275,8964,7178,8964,4798,8956,4701,8934,4609,8898,4524,8849,4446,8790,4377,8721,4317,8643,4269,8558,4233,8467,4210,8371,4202,3559,4202,3463,4210,3371,4233,3286,4269,3208,4317,3138,4377,3079,4446,3030,4524,2994,4609,2972,4701,2964,4798xe" filled="t" fillcolor="#FFFFFF" stroked="f">
              <v:path arrowok="t"/>
              <v:fill/>
            </v:shape>
            <v:shape style="position:absolute;left:2954;top:4193;width:5743;height:3590" coordorigin="2954,4193" coordsize="5743,3590" path="m3562,4212l8369,4212,8431,4217,8429,4214,8460,4219,8489,4224,8518,4231,8515,4231,8544,4238,8570,4248,8599,4258,8597,4258,8623,4270,8650,4284,8674,4298,8674,4296,8698,4313,8683,4279,8659,4265,8578,4229,8491,4205,8431,4195,8402,4193,3528,4193,3468,4200,3408,4212,3324,4241,3331,4258,3360,4248,3386,4238,3415,4231,3413,4231,3442,4224,3470,4219,3502,4214,3499,4217,3562,4212xe" filled="t" fillcolor="#000000" stroked="f">
              <v:path arrowok="t"/>
              <v:fill/>
            </v:shape>
            <v:shape style="position:absolute;left:2954;top:4193;width:5743;height:3590" coordorigin="2954,4193" coordsize="5743,3590" path="m8921,7378l8909,7406,8897,7430,8885,7457,8856,7505,8839,7529,8839,7526,8822,7550,8803,7572,8803,7570,8784,7591,8762,7610,8743,7630,8719,7646,8698,7663,8650,7692,8597,7716,8599,7716,8570,7728,8544,7738,8544,7735,8515,7745,8518,7745,8489,7750,8460,7757,8429,7759,8431,7759,8400,7762,3530,7762,3499,7759,3502,7759,3470,7757,3442,7750,3413,7745,3415,7745,3386,7735,3386,7738,3360,7728,3331,7716,3334,7716,3281,7692,3233,7663,3209,7646,3211,7646,3187,7630,3166,7610,3168,7610,3146,7591,3127,7570,3127,7572,3108,7550,3091,7526,3091,7529,3074,7505,3046,7457,3034,7430,3022,7406,3010,7378,3010,7380,3002,7351,2993,7325,2988,7296,2981,7267,2978,7238,2976,7207,2976,4769,2978,4738,2981,4709,2988,4680,2993,4651,3002,4622,3002,4625,3010,4596,3034,4543,3046,4519,3074,4471,3091,4447,3108,4426,3127,4404,3166,4366,3187,4346,3211,4330,3209,4330,3257,4296,3257,4298,3281,4284,3307,4270,3334,4258,3331,4258,3324,4241,3271,4265,3247,4279,3221,4296,3199,4313,3175,4332,3154,4349,3074,4435,3014,4536,2974,4646,2962,4706,2954,4798,2954,7178,2957,7210,2959,7238,2962,7270,2966,7301,2974,7330,2983,7358,2993,7385,3002,7414,3014,7440,3029,7466,3043,7490,3058,7517,3074,7541,3132,7606,3175,7644,3199,7663,3221,7680,3247,7694,3271,7709,3298,7723,3324,7735,3353,7745,3379,7754,3408,7764,3439,7771,3468,7776,3499,7778,3528,7781,3559,7783,8371,7783,8402,7781,8431,7778,8462,7776,8491,7771,8522,7764,8551,7754,8578,7745,8606,7735,8633,7723,8659,7709,8707,7680,8731,7663,8755,7644,8798,7606,8856,7541,8873,7517,8887,7490,8902,7466,8916,7440,8928,7414,8938,7385,8947,7358,8957,7330,8962,7298,8969,7270,8971,7238,8974,7210,8976,7178,8976,4798,8971,4735,8969,4706,8962,4675,8957,4646,8938,4589,8928,4562,8916,4536,8887,4483,8873,4459,8856,4435,8798,4370,8777,4349,8755,4332,8731,4313,8683,4279,8698,4313,8719,4330,8743,4346,8762,4366,8762,4363,8803,4404,8822,4426,8839,4447,8856,4471,8885,4519,8897,4543,8921,4596,8918,4596,8928,4625,8928,4622,8938,4651,8952,4738,8954,4769,8954,7207,8952,7238,8952,7236,8947,7267,8938,7325,8928,7351,8918,7380,8921,7378xe" filled="t" fillcolor="#000000" stroked="f">
              <v:path arrowok="t"/>
              <v:fill/>
            </v:shape>
            <v:shape style="position:absolute;left:3235;top:4474;width:5340;height:3074" coordorigin="3235,4474" coordsize="5340,3074" path="m3235,4474l3235,7548,8575,7548,8575,4474,3235,4474xe" filled="t" fillcolor="#FFFFFF" stroked="f">
              <v:path arrowok="t"/>
              <v:fill/>
            </v:shape>
            <v:shape type="#_x0000_t75" style="position:absolute;left:3235;top:4546;width:5338;height:2928">
              <v:imagedata o:title="" r:id="rId18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.הסדנהב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lineRule="exact" w:line="440"/>
        <w:ind w:right="1052"/>
      </w:pPr>
      <w:r>
        <w:pict>
          <v:group style="position:absolute;margin-left:114.97pt;margin-top:34.3012pt;width:424.3pt;height:1.59236pt;mso-position-horizontal-relative:page;mso-position-vertical-relative:paragraph;z-index:-2768" coordorigin="2299,686" coordsize="8486,32">
            <v:shape style="position:absolute;left:2311;top:706;width:8462;height:0" coordorigin="2311,706" coordsize="8462,0" path="m2311,706l10774,706e" filled="f" stroked="t" strokeweight="1.18pt" strokecolor="#C00000">
              <v:path arrowok="t"/>
            </v:shape>
            <v:shape style="position:absolute;left:2314;top:694;width:8462;height:0" coordorigin="2314,694" coordsize="8462,0" path="m2314,694l10776,694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:תודות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Wingdings" w:hAnsi="Wingdings" w:eastAsia="Wingdings" w:ascii="Wingdings"/>
          <w:sz w:val="26"/>
          <w:szCs w:val="26"/>
        </w:rPr>
        <w:jc w:val="left"/>
        <w:spacing w:before="27"/>
        <w:ind w:left="2567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  <w:t>קח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  <w:t>ציא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  <w:t>יע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  <w:t>ור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  <w:t>רמ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  <w:u w:val="thick" w:color="000000"/>
        </w:rPr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טקיורפה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החנמל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תודוהל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וננוצרב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תישאר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</w:t>
      </w:r>
      <w:r>
        <w:rPr>
          <w:rFonts w:cs="Wingdings" w:hAnsi="Wingdings" w:eastAsia="Wingdings" w:ascii="Wingdings"/>
          <w:w w:val="99"/>
          <w:sz w:val="26"/>
          <w:szCs w:val="26"/>
        </w:rPr>
      </w:r>
      <w:r>
        <w:rPr>
          <w:rFonts w:cs="Wingdings" w:hAnsi="Wingdings" w:eastAsia="Wingdings" w:ascii="Wingdings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46"/>
        <w:ind w:left="2596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תויתפכאה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,רוזעל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תונוכנה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Calibri" w:hAnsi="Calibri" w:eastAsia="Calibri" w:ascii="Calibri"/>
          <w:b/>
          <w:w w:val="99"/>
          <w:sz w:val="26"/>
          <w:szCs w:val="26"/>
        </w:rPr>
        <w:t>,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טקיורפה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ךרואל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ותייחנה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לע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lineRule="exact" w:line="280"/>
        <w:ind w:left="4706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.אשונב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ולש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רישעה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עדיה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ףותישו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Wingdings" w:hAnsi="Wingdings" w:eastAsia="Wingdings" w:ascii="Wingdings"/>
          <w:sz w:val="26"/>
          <w:szCs w:val="26"/>
        </w:rPr>
        <w:jc w:val="left"/>
        <w:spacing w:before="27"/>
        <w:ind w:left="2632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לכ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ךרואל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הכימתה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לע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ונירכמו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ונתחפשמל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תדחוימ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הדות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</w:t>
      </w:r>
      <w:r>
        <w:rPr>
          <w:rFonts w:cs="Wingdings" w:hAnsi="Wingdings" w:eastAsia="Wingdings" w:ascii="Wingdings"/>
          <w:w w:val="99"/>
          <w:sz w:val="26"/>
          <w:szCs w:val="26"/>
        </w:rPr>
      </w:r>
      <w:r>
        <w:rPr>
          <w:rFonts w:cs="Wingdings" w:hAnsi="Wingdings" w:eastAsia="Wingdings" w:ascii="Wingdings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1"/>
        <w:ind w:left="2771"/>
      </w:pPr>
      <w:r>
        <w:pict>
          <v:group style="position:absolute;margin-left:109.66pt;margin-top:509.98pt;width:373.48pt;height:253.24pt;mso-position-horizontal-relative:page;mso-position-vertical-relative:page;z-index:-2767" coordorigin="2193,10200" coordsize="7470,5065">
            <v:shape style="position:absolute;left:2203;top:10210;width:7450;height:5045" coordorigin="2203,10210" coordsize="7450,5045" path="m9154,10296l9226,10330,9262,10351,9262,10349,9295,10373,9295,10370,9358,10418,9389,10445,9418,10474,9444,10502,9444,10500,9470,10531,9494,10562,9518,10596,9540,10630,9559,10663,9578,10699,9595,10735,9593,10735,9610,10774,9634,10850,9643,10891,9653,10846,9641,10805,9629,10766,9595,10690,9557,10618,9535,10584,9511,10550,9458,10488,9432,10459,9401,10430,9372,10404,9338,10378,9305,10356,9271,10332,9199,10294,9084,10248,9002,10226,8918,10214,8832,10210,3053,10210,2964,10214,2880,10226,2801,10248,2722,10277,2611,10332,2578,10356,2544,10378,2482,10430,2424,10488,2398,10519,2374,10550,2326,10618,2287,10690,2270,10728,2242,10805,2222,10886,2227,10973,2242,10891,2251,10850,2261,10812,2290,10735,2323,10663,2388,10562,2414,10531,2412,10531,2438,10502,2496,10445,2525,10418,2556,10394,2590,10370,2590,10373,2623,10349,2623,10351,2657,10330,2729,10296,2806,10267,2844,10255,2844,10258,2885,10248,2966,10234,3010,10231,8873,10231,8916,10234,8998,10248,9038,10258,9038,10255,9077,10267,9118,10282,9115,10282,9154,10296xe" filled="t" fillcolor="#000000" stroked="f">
              <v:path arrowok="t"/>
              <v:fill/>
            </v:shape>
            <v:shape style="position:absolute;left:2203;top:10210;width:7450;height:5045" coordorigin="2203,10210" coordsize="7450,5045" path="m2225,11016l2230,10973,2227,10973,2222,10886,2213,10930,2208,10970,2203,11057,2203,14407,2208,14494,2213,14537,2222,14578,2232,14621,2242,14659,2256,14700,2270,14738,2287,14774,2306,14813,2326,14846,2350,14882,2374,14916,2398,14947,2424,14978,2482,15036,2513,15062,2544,15086,2578,15110,2611,15132,2647,15154,2683,15173,2722,15190,2760,15204,2801,15218,2839,15228,2880,15238,2923,15245,2964,15252,3007,15254,8875,15254,8962,15245,9084,15218,9161,15190,9235,15154,9305,15110,9372,15062,9432,15007,9511,14916,9557,14846,9595,14774,9629,14700,9641,14659,9653,14621,9662,14578,9670,14537,9679,14450,9679,11014,9674,10970,9670,10930,9662,10886,9653,10846,9643,10891,9650,10932,9655,10973,9660,11059,9660,14407,9655,14494,9655,14491,9650,14534,9643,14575,9634,14616,9634,14614,9622,14654,9610,14693,9593,14731,9595,14729,9578,14767,9559,14803,9540,14837,9518,14870,9494,14904,9470,14935,9418,14993,9389,15022,9389,15019,9326,15072,9295,15094,9262,15115,9190,15154,9154,15170,9115,15185,9118,15185,9038,15209,8957,15226,8873,15235,3010,15235,2926,15226,2844,15209,2729,15170,2657,15134,2556,15072,2496,15019,2496,15022,2438,14964,2412,14935,2414,14935,2388,14904,2323,14803,2306,14767,2290,14729,2290,14731,2261,14654,2251,14614,2251,14616,2242,14575,2234,14534,2227,14491,2230,14494,2225,14450,2225,11016xe" filled="t" fillcolor="#000000" stroked="f">
              <v:path arrowok="t"/>
              <v:fill/>
            </v:shape>
            <v:shape style="position:absolute;left:2424;top:10414;width:7037;height:4651" coordorigin="2424,10414" coordsize="7037,4651" path="m2424,11189l2424,14290,2427,14353,2434,14415,2447,14476,2464,14534,2485,14591,2511,14645,2574,14747,2651,14837,2742,14915,2843,14978,2898,15004,2955,15025,3013,15042,3074,15055,3136,15062,3199,15065,8686,15065,8749,15062,8811,15055,8872,15042,8930,15025,8987,15004,9041,14978,9143,14915,9233,14837,9311,14747,9374,14645,9400,14591,9421,14534,9438,14476,9451,14415,9458,14353,9461,14290,9461,11189,9458,11125,9451,11063,9438,11003,9421,10944,9400,10887,9374,10833,9311,10731,9233,10641,9143,10563,9041,10500,8987,10475,8930,10453,8872,10436,8811,10424,8749,10416,8686,10414,3199,10414,3136,10416,3074,10424,3013,10436,2955,10453,2898,10475,2843,10500,2742,10563,2651,10641,2574,10731,2511,10833,2485,10887,2464,10944,2447,11003,2434,11063,2427,11125,2424,11189xe" filled="t" fillcolor="#FFFFFF" stroked="f">
              <v:path arrowok="t"/>
              <v:fill/>
            </v:shape>
            <v:shape style="position:absolute;left:2414;top:10404;width:7056;height:4670" coordorigin="2414,10404" coordsize="7056,4670" path="m2837,10517l2834,10517,2868,10500,2938,10471,3046,10440,3122,10428,3161,10426,8724,10426,8765,10428,8762,10428,8803,10433,8801,10433,8839,10440,8878,10450,8875,10450,8914,10459,8911,10459,8947,10471,8983,10486,9017,10500,9050,10517,9113,10555,9144,10577,9142,10577,9173,10601,9170,10598,9156,10560,9125,10538,9091,10519,9060,10500,9026,10483,8954,10452,8882,10430,8806,10414,8726,10406,8686,10404,3199,10404,3161,10406,3120,10409,3082,10414,3043,10421,2966,10440,2930,10452,2894,10466,2861,10483,2825,10500,2762,10538,2731,10560,2700,10584,2671,10608,2645,10634,2618,10663,2594,10690,2570,10721,2549,10752,2530,10783,2510,10817,2477,10884,2462,10920,2450,10956,2431,11033,2424,11071,2419,11110,2417,11150,2414,11189,2414,14290,2419,14371,2431,14448,2450,14522,2477,14594,2510,14664,2549,14729,2618,14818,2671,14870,2731,14918,2794,14962,2861,14998,2902,14995,2834,14962,2837,14962,2803,14945,2772,14923,2743,14902,2743,14904,2686,14856,2659,14830,2659,14832,2609,14777,2566,14717,2527,14654,2482,14554,2460,14482,2443,14407,2436,14328,2436,11150,2443,11074,2470,10963,2496,10891,2527,10824,2527,10826,2546,10793,2566,10762,2609,10704,2633,10675,2686,10622,2686,10625,2714,10598,2714,10601,2743,10577,2772,10555,2803,10536,2837,10517xe" filled="t" fillcolor="#000000" stroked="f">
              <v:path arrowok="t"/>
              <v:fill/>
            </v:shape>
            <v:shape style="position:absolute;left:2414;top:10404;width:7056;height:4670" coordorigin="2414,10404" coordsize="7056,4670" path="m9449,14328l9446,14369,9442,14407,9434,14443,9425,14482,9427,14482,9403,14554,9389,14587,9391,14587,9358,14654,9319,14717,9298,14748,9276,14777,9252,14803,9226,14832,9226,14830,9199,14856,9170,14880,9173,14880,9142,14904,9144,14902,9082,14945,9050,14962,8983,14995,8947,15007,8911,15022,8914,15019,8875,15031,8878,15031,8801,15046,8762,15050,8765,15050,8724,15053,8686,15055,3202,15055,3122,15050,3046,15038,2974,15019,2974,15022,2938,15007,2938,15010,2902,14995,2861,14998,2894,15012,2930,15026,3005,15050,3120,15070,3161,15074,8726,15074,8765,15070,8806,15065,8844,15060,8882,15050,8954,15026,9026,14998,9060,14981,9091,14962,9125,14940,9156,14918,9214,14870,9266,14818,9314,14760,9358,14698,9374,14664,9394,14630,9408,14594,9422,14561,9434,14522,9446,14486,9461,14410,9466,14371,9470,14290,9470,11189,9468,11150,9466,11110,9461,11071,9446,10994,9434,10956,9422,10920,9408,10884,9394,10850,9374,10817,9358,10783,9314,10721,9290,10690,9266,10663,9240,10634,9214,10608,9156,10560,9170,10598,9199,10625,9199,10622,9252,10675,9276,10704,9319,10762,9338,10793,9358,10826,9358,10824,9391,10891,9389,10891,9403,10927,9427,10999,9425,10999,9434,11035,9442,11074,9446,11112,9449,11150,9451,11191,9451,14290,9449,14330,9449,14328xe" filled="t" fillcolor="#000000" stroked="f">
              <v:path arrowok="t"/>
              <v:fill/>
            </v:shape>
            <v:shape style="position:absolute;left:2770;top:10910;width:6406;height:3869" coordorigin="2770,10910" coordsize="6406,3869" path="m2770,10910l2770,14779,9175,14779,9175,10910,2770,10910xe" filled="t" fillcolor="#FFFFFF" stroked="f">
              <v:path arrowok="t"/>
              <v:fill/>
            </v:shape>
            <v:shape style="position:absolute;left:2770;top:10906;width:6406;height:3869" coordorigin="2770,10906" coordsize="6406,3869" path="m2770,14774l2770,10915,2774,10910,9168,10910,9175,10906,2770,10906,2770,14774xe" filled="t" fillcolor="#FFFFFF" stroked="f">
              <v:path arrowok="t"/>
              <v:fill/>
            </v:shape>
            <v:shape style="position:absolute;left:9174;top:10915;width:0;height:3871" coordorigin="9174,10915" coordsize="0,3871" path="m9174,10915l9174,14786e" filled="f" stroked="t" strokeweight="0.7pt" strokecolor="#FFFFFF">
              <v:path arrowok="t"/>
            </v:shape>
            <v:shape style="position:absolute;left:2765;top:10906;width:6415;height:3881" coordorigin="2765,10906" coordsize="6415,3881" path="m9180,14779l9180,10908,9175,10906,9168,10910,2774,10910,2770,10915,2770,14774,2770,10906,2767,10906,2765,10910,2765,14784,2770,14786,9175,14786,2774,14779,2774,10915,9175,10915,9180,14784,9180,14779xe" filled="t" fillcolor="#FFFFFF" stroked="f">
              <v:path arrowok="t"/>
              <v:fill/>
            </v:shape>
            <v:shape style="position:absolute;left:2774;top:10915;width:6401;height:3871" coordorigin="2774,10915" coordsize="6401,3871" path="m9175,10915l9168,10915,9168,14774,2774,14774,2774,14779,9175,14786,9168,14779,9175,14774,9175,10915xe" filled="t" fillcolor="#FFFFFF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ישוקה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יעגרב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ורזע,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חוכ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וקינעהש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לע,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טקיורפה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lineRule="exact" w:line="280"/>
        <w:ind w:left="5383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.ונמצעב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ןימאהל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ומרגו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Wingdings" w:hAnsi="Wingdings" w:eastAsia="Wingdings" w:ascii="Wingdings"/>
          <w:sz w:val="26"/>
          <w:szCs w:val="26"/>
        </w:rPr>
        <w:jc w:val="left"/>
        <w:spacing w:before="27"/>
        <w:ind w:left="2920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תליחתמ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רשא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ונלש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החוקלל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תודות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בר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עיבהל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וננוצרב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  </w:t>
      </w:r>
      <w:r>
        <w:rPr>
          <w:rFonts w:cs="Wingdings" w:hAnsi="Wingdings" w:eastAsia="Wingdings" w:ascii="Wingdings"/>
          <w:w w:val="99"/>
          <w:sz w:val="26"/>
          <w:szCs w:val="26"/>
        </w:rPr>
      </w:r>
      <w:r>
        <w:rPr>
          <w:rFonts w:cs="Wingdings" w:hAnsi="Wingdings" w:eastAsia="Wingdings" w:ascii="Wingdings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1"/>
        <w:ind w:left="2490"/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ןמזה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לע,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אשונב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הלש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רישעה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עדיב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ונתוא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הפתישש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ךרדה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lineRule="exact" w:line="280"/>
        <w:ind w:left="4017"/>
        <w:sectPr>
          <w:pgMar w:header="427" w:footer="729" w:top="3060" w:bottom="280" w:left="500" w:right="80"/>
          <w:headerReference w:type="default" r:id="rId17"/>
          <w:pgSz w:w="11920" w:h="16840"/>
        </w:sectPr>
      </w:pP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.ךרדה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לכ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ךרואל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ןומאהו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תונלבסה,</w:t>
      </w:r>
      <w:r>
        <w:rPr>
          <w:rFonts w:cs="Times New Roman" w:hAnsi="Times New Roman" w:eastAsia="Times New Roman" w:ascii="Times New Roman"/>
          <w:b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רקיה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4..............................................................................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ט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קי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ורפ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תרגסמ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רואית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 </w:t>
      </w:r>
      <w:r>
        <w:rPr>
          <w:rFonts w:cs="Arial" w:hAnsi="Arial" w:eastAsia="Arial" w:ascii="Arial"/>
          <w:b/>
          <w:color w:val="2D74B5"/>
          <w:sz w:val="28"/>
          <w:szCs w:val="28"/>
        </w:rPr>
        <w:t>.1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5-6........................................................................................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יע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בה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רואית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 </w:t>
      </w:r>
      <w:r>
        <w:rPr>
          <w:rFonts w:cs="Arial" w:hAnsi="Arial" w:eastAsia="Arial" w:ascii="Arial"/>
          <w:b/>
          <w:color w:val="2D74B5"/>
          <w:sz w:val="28"/>
          <w:szCs w:val="28"/>
        </w:rPr>
        <w:t>.2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5.........................................................................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היע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בה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ןויפ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או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וש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רד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2.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1</w:t>
      </w: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נ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כות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תס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ד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נה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תנ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יחבמ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היע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בה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</w:t>
      </w:r>
      <w:r>
        <w:rPr>
          <w:rFonts w:cs="Arial" w:hAnsi="Arial" w:eastAsia="Arial" w:ascii="Arial"/>
          <w:b/>
          <w:color w:val="2D74B5"/>
          <w:sz w:val="28"/>
          <w:szCs w:val="28"/>
        </w:rPr>
        <w:t>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2.2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ן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ורתפה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ואית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 </w:t>
      </w:r>
      <w:r>
        <w:rPr>
          <w:rFonts w:cs="Arial" w:hAnsi="Arial" w:eastAsia="Arial" w:ascii="Arial"/>
          <w:b/>
          <w:color w:val="2D74B5"/>
          <w:sz w:val="28"/>
          <w:szCs w:val="28"/>
        </w:rPr>
        <w:t>.3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5.....................................................................................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תכר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עמ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3.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1</w:t>
      </w: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6.....................................................................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תכרעמ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נו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תנו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םיכ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ילהת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</w:t>
      </w:r>
      <w:r>
        <w:rPr>
          <w:rFonts w:cs="Arial" w:hAnsi="Arial" w:eastAsia="Arial" w:ascii="Arial"/>
          <w:b/>
          <w:color w:val="2D74B5"/>
          <w:sz w:val="28"/>
          <w:szCs w:val="28"/>
        </w:rPr>
        <w:t>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3.2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6.........................................................................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עצ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מה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ןורתפה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רואי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</w:t>
      </w:r>
      <w:r>
        <w:rPr>
          <w:rFonts w:cs="Arial" w:hAnsi="Arial" w:eastAsia="Arial" w:ascii="Arial"/>
          <w:b/>
          <w:color w:val="2D74B5"/>
          <w:sz w:val="28"/>
          <w:szCs w:val="28"/>
        </w:rPr>
        <w:t>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3.3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7...........................................................................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השמ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ומש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תכרעמ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רואית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 </w:t>
      </w:r>
      <w:r>
        <w:rPr>
          <w:rFonts w:cs="Arial" w:hAnsi="Arial" w:eastAsia="Arial" w:ascii="Arial"/>
          <w:b/>
          <w:color w:val="2D74B5"/>
          <w:sz w:val="28"/>
          <w:szCs w:val="28"/>
        </w:rPr>
        <w:t>.4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5.....................................................................................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םינותנה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ד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סמ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4.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1</w:t>
      </w: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6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ן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ורתפל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ושמישש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םילכה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ואית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4.2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6..................................................................................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ד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יתעל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תוינכ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</w:t>
      </w:r>
      <w:r>
        <w:rPr>
          <w:rFonts w:cs="Arial" w:hAnsi="Arial" w:eastAsia="Arial" w:ascii="Arial"/>
          <w:b/>
          <w:color w:val="2D74B5"/>
          <w:sz w:val="28"/>
          <w:szCs w:val="28"/>
        </w:rPr>
        <w:t>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4.3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15........................................................................................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וקי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דב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תינכת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 </w:t>
      </w:r>
      <w:r>
        <w:rPr>
          <w:rFonts w:cs="Arial" w:hAnsi="Arial" w:eastAsia="Arial" w:ascii="Arial"/>
          <w:b/>
          <w:color w:val="2D74B5"/>
          <w:sz w:val="28"/>
          <w:szCs w:val="28"/>
        </w:rPr>
        <w:t>.5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  <w:sectPr>
          <w:pgMar w:header="427" w:footer="729" w:top="3060" w:bottom="280" w:left="500" w:right="80"/>
          <w:headerReference w:type="default" r:id="rId19"/>
          <w:pgSz w:w="11920" w:h="16840"/>
        </w:sectPr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5...........................................................................................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םיצולי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א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5.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1</w:t>
      </w: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6............................................................................................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יני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יסנ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</w:t>
      </w:r>
      <w:r>
        <w:rPr>
          <w:rFonts w:cs="Arial" w:hAnsi="Arial" w:eastAsia="Arial" w:ascii="Arial"/>
          <w:b/>
          <w:color w:val="2D74B5"/>
          <w:sz w:val="28"/>
          <w:szCs w:val="28"/>
        </w:rPr>
        <w:t>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5.2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15.......................................................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אוושהו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רפ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ס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ב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מוד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דובע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תרי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קס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 </w:t>
      </w:r>
      <w:r>
        <w:rPr>
          <w:rFonts w:cs="Arial" w:hAnsi="Arial" w:eastAsia="Arial" w:ascii="Arial"/>
          <w:b/>
          <w:color w:val="2D74B5"/>
          <w:sz w:val="28"/>
          <w:szCs w:val="28"/>
        </w:rPr>
        <w:t>.6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16..................................................................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ט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קייורפ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המו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שומימ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נק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סמ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 </w:t>
      </w:r>
      <w:r>
        <w:rPr>
          <w:rFonts w:cs="Arial" w:hAnsi="Arial" w:eastAsia="Arial" w:ascii="Arial"/>
          <w:b/>
          <w:color w:val="2D74B5"/>
          <w:sz w:val="28"/>
          <w:szCs w:val="28"/>
        </w:rPr>
        <w:t>.7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17....................................................................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היפ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רג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וילביב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\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תורפס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תמישר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 </w:t>
      </w:r>
      <w:r>
        <w:rPr>
          <w:rFonts w:cs="Arial" w:hAnsi="Arial" w:eastAsia="Arial" w:ascii="Arial"/>
          <w:b/>
          <w:color w:val="2D74B5"/>
          <w:sz w:val="28"/>
          <w:szCs w:val="28"/>
        </w:rPr>
        <w:t>.8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17.......................................................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רוצת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תר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קב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ל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ינ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כרע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מל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םירושי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ק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 </w:t>
      </w:r>
      <w:r>
        <w:rPr>
          <w:rFonts w:cs="Arial" w:hAnsi="Arial" w:eastAsia="Arial" w:ascii="Arial"/>
          <w:b/>
          <w:color w:val="2D74B5"/>
          <w:sz w:val="28"/>
          <w:szCs w:val="28"/>
        </w:rPr>
        <w:t>.9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17................................................................................................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יחפ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סנ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.10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5...........................................................................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א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לבט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םימ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ישרת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10.1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................................................................................................</w:t>
      </w: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UML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10.1.1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א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מג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ודל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םיי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רשפא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ש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ומי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ש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ישיחר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</w:t>
      </w:r>
      <w:r>
        <w:rPr>
          <w:rFonts w:cs="Arial" w:hAnsi="Arial" w:eastAsia="Arial" w:ascii="Arial"/>
          <w:b/>
          <w:color w:val="2D74B5"/>
          <w:sz w:val="28"/>
          <w:szCs w:val="28"/>
        </w:rPr>
        <w:t>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10.1.2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5................................................................................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טק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יור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פה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ןונכת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10.2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4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.......................................................................................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ם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ינוכי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ס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תלב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ט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10.3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5"/>
        <w:ind w:left="1641"/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6.....................................................................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וש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יר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ד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תלבט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\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 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  <w:t>תמישר</w:t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  <w:u w:val="thick" w:color="2D74B5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2D74B5"/>
          <w:sz w:val="28"/>
          <w:szCs w:val="28"/>
        </w:rPr>
        <w:t> </w:t>
      </w:r>
      <w:r>
        <w:rPr>
          <w:rFonts w:cs="Arial" w:hAnsi="Arial" w:eastAsia="Arial" w:ascii="Arial"/>
          <w:b/>
          <w:color w:val="2D74B5"/>
          <w:sz w:val="28"/>
          <w:szCs w:val="28"/>
        </w:rPr>
        <w:t>.</w:t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10.4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641"/>
        <w:sectPr>
          <w:pgMar w:header="427" w:footer="729" w:top="2120" w:bottom="280" w:left="500" w:right="80"/>
          <w:headerReference w:type="default" r:id="rId20"/>
          <w:pgSz w:w="11920" w:h="16840"/>
        </w:sectPr>
      </w:pPr>
      <w:r>
        <w:rPr>
          <w:rFonts w:cs="Calibri" w:hAnsi="Calibri" w:eastAsia="Calibri" w:ascii="Calibri"/>
          <w:b/>
          <w:color w:val="2D74B5"/>
          <w:sz w:val="28"/>
          <w:szCs w:val="28"/>
        </w:rPr>
        <w:t>17............................................................................................ 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Abs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t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ra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c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  <w:t>t</w:t>
      </w:r>
      <w:r>
        <w:rPr>
          <w:rFonts w:cs="Calibri" w:hAnsi="Calibri" w:eastAsia="Calibri" w:ascii="Calibri"/>
          <w:b/>
          <w:color w:val="2D74B5"/>
          <w:sz w:val="28"/>
          <w:szCs w:val="28"/>
          <w:u w:val="thick" w:color="2D74B5"/>
        </w:rPr>
      </w:r>
      <w:r>
        <w:rPr>
          <w:rFonts w:cs="Calibri" w:hAnsi="Calibri" w:eastAsia="Calibri" w:ascii="Calibri"/>
          <w:b/>
          <w:color w:val="2D74B5"/>
          <w:sz w:val="28"/>
          <w:szCs w:val="28"/>
        </w:rPr>
      </w:r>
      <w:r>
        <w:rPr>
          <w:rFonts w:cs="Calibri" w:hAnsi="Calibri" w:eastAsia="Calibri" w:ascii="Calibri"/>
          <w:b/>
          <w:color w:val="2D74B5"/>
          <w:sz w:val="28"/>
          <w:szCs w:val="28"/>
        </w:rPr>
        <w:t> .11</w:t>
      </w:r>
      <w:r>
        <w:rPr>
          <w:rFonts w:cs="Calibri" w:hAnsi="Calibri" w:eastAsia="Calibri" w:ascii="Calibri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lineRule="exact" w:line="440"/>
        <w:ind w:left="5447"/>
      </w:pPr>
      <w:r>
        <w:pict>
          <v:group style="position:absolute;margin-left:114.97pt;margin-top:34.3108pt;width:424.3pt;height:1.58408pt;mso-position-horizontal-relative:page;mso-position-vertical-relative:paragraph;z-index:-2765" coordorigin="2299,686" coordsize="8486,32">
            <v:shape style="position:absolute;left:2311;top:706;width:8462;height:0" coordorigin="2311,706" coordsize="8462,0" path="m2311,706l10774,706e" filled="f" stroked="t" strokeweight="1.18pt" strokecolor="#C00000">
              <v:path arrowok="t"/>
            </v:shape>
            <v:shape style="position:absolute;left:2314;top:694;width:8462;height:0" coordorigin="2314,694" coordsize="8462,0" path="m2314,694l10776,694e" filled="f" stroked="t" strokeweight="0.78624pt" strokecolor="#C00000">
              <v:path arrowok="t"/>
            </v:shape>
            <w10:wrap type="none"/>
          </v:group>
        </w:pict>
      </w:r>
      <w:r>
        <w:pict>
          <v:group style="position:absolute;margin-left:143.17pt;margin-top:107.164pt;width:396.1pt;height:1.57052pt;mso-position-horizontal-relative:page;mso-position-vertical-relative:paragraph;z-index:-2764" coordorigin="2863,2143" coordsize="7922,31">
            <v:shape style="position:absolute;left:2875;top:2163;width:7898;height:0" coordorigin="2875,2163" coordsize="7898,0" path="m2875,2163l10774,2163e" filled="f" stroked="t" strokeweight="1.18pt" strokecolor="#000000">
              <v:path arrowok="t"/>
            </v:shape>
            <v:shape style="position:absolute;left:2875;top:2151;width:7901;height:0" coordorigin="2875,2151" coordsize="7901,0" path="m2875,2151l10776,2151e" filled="f" stroked="t" strokeweight="0.7862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:םירוציקו םינמיס ,םיחנומ ןולימ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  <w:sectPr>
          <w:pgMar w:header="427" w:footer="729" w:top="2120" w:bottom="280" w:left="500" w:right="80"/>
          <w:pgSz w:w="11920" w:h="16840"/>
        </w:sectPr>
      </w:pPr>
      <w:r>
        <w:rPr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</w:pPr>
      <w:r>
        <w:pict>
          <v:shape type="#_x0000_t75" style="position:absolute;margin-left:109.44pt;margin-top:2.53552pt;width:338.16pt;height:75.6pt;mso-position-horizontal-relative:page;mso-position-vertical-relative:paragraph;z-index:-2761">
            <v:imagedata o:title="" r:id="rId21"/>
          </v:shape>
        </w:pic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ינבמ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תרבעהל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דעוימה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,םדאל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אירקה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ילאוטסקט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טמרופ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אוה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JSON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85" w:lineRule="auto" w:line="308"/>
        <w:ind w:left="2354" w:right="1" w:firstLine="2273"/>
      </w:pPr>
      <w:r>
        <w:pict>
          <v:group style="position:absolute;margin-left:143.17pt;margin-top:81.8272pt;width:396.1pt;height:1.5746pt;mso-position-horizontal-relative:page;mso-position-vertical-relative:paragraph;z-index:-2763" coordorigin="2863,1637" coordsize="7922,31">
            <v:shape style="position:absolute;left:2875;top:1656;width:7898;height:0" coordorigin="2875,1656" coordsize="7898,0" path="m2875,1656l10774,1656e" filled="f" stroked="t" strokeweight="1.18pt" strokecolor="#000000">
              <v:path arrowok="t"/>
            </v:shape>
            <v:shape style="position:absolute;left:2875;top:1644;width:7901;height:0" coordorigin="2875,1644" coordsize="7901,0" path="m2875,1644l10776,1644e" filled="f" stroked="t" strokeweight="0.7862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.ךרע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חתפמ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תוגוזמ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םיבכרומה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עדימ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ןכרצל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תרש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ןיב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עדימ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תרבעהל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אוה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טמרופה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ירקיעה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שומישה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3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.ךפיהלו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11"/>
        <w:sectPr>
          <w:type w:val="continuous"/>
          <w:pgSz w:w="11920" w:h="16840"/>
          <w:pgMar w:top="2120" w:bottom="280" w:left="500" w:right="80"/>
          <w:cols w:num="2" w:equalWidth="off">
            <w:col w:w="8306" w:space="1303"/>
            <w:col w:w="173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JSON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  <w:sectPr>
          <w:type w:val="continuous"/>
          <w:pgSz w:w="11920" w:h="16840"/>
          <w:pgMar w:top="2120" w:bottom="280" w:left="500" w:right="80"/>
        </w:sectPr>
      </w:pPr>
      <w:r>
        <w:rPr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lineRule="auto" w:line="306"/>
        <w:ind w:left="2342" w:right="-45" w:hanging="29"/>
      </w:pPr>
      <w:r>
        <w:pict>
          <v:shape type="#_x0000_t75" style="position:absolute;margin-left:109.44pt;margin-top:2.53216pt;width:339.6pt;height:65.04pt;mso-position-horizontal-relative:page;mso-position-vertical-relative:paragraph;z-index:-2760">
            <v:imagedata o:title="" r:id="rId22"/>
          </v:shape>
        </w:pic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,דוק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תוירפס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תוכרעל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לבוקמ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יוניכ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אוה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םימושיי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תונכת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קשממ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םיתנכתמה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םילוכי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ןהב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,ןכומה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תורודצורפו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תויצקנופ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,תודוקפ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3"/>
        <w:ind w:left="3270" w:right="-59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.םמצעב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ןתוא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בותכל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שרדיהל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ילב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,טושפ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שומיש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תושעל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11"/>
        <w:sectPr>
          <w:type w:val="continuous"/>
          <w:pgSz w:w="11920" w:h="16840"/>
          <w:pgMar w:top="2120" w:bottom="280" w:left="500" w:right="80"/>
          <w:cols w:num="2" w:equalWidth="off">
            <w:col w:w="8334" w:space="1491"/>
            <w:col w:w="151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API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8"/>
        <w:ind w:right="1052"/>
      </w:pPr>
      <w:r>
        <w:pict>
          <v:group style="position:absolute;margin-left:143.17pt;margin-top:0.665833pt;width:396.1pt;height:1.57148pt;mso-position-horizontal-relative:page;mso-position-vertical-relative:paragraph;z-index:-2762" coordorigin="2863,13" coordsize="7922,31">
            <v:shape style="position:absolute;left:2875;top:33;width:7898;height:0" coordorigin="2875,33" coordsize="7898,0" path="m2875,33l10774,33e" filled="f" stroked="t" strokeweight="1.18pt" strokecolor="#000000">
              <v:path arrowok="t"/>
            </v:shape>
            <v:shape style="position:absolute;left:2875;top:21;width:7900;height:0" coordorigin="2875,21" coordsize="7900,0" path="m2875,21l10776,21e" filled="f" stroked="t" strokeweight="0.7862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z w:val="28"/>
          <w:szCs w:val="28"/>
        </w:rPr>
        <w:t>תירוטידוא המישר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11" w:lineRule="auto" w:line="308"/>
        <w:ind w:left="2188" w:right="3007" w:firstLine="468"/>
      </w:pPr>
      <w:r>
        <w:pict>
          <v:shape type="#_x0000_t75" style="position:absolute;margin-left:109.44pt;margin-top:3.08936pt;width:338.88pt;height:165.6pt;mso-position-horizontal-relative:page;mso-position-vertical-relative:paragraph;z-index:-2759">
            <v:imagedata o:title="" r:id="rId23"/>
          </v:shape>
        </w:pic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תושקבה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לכ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הליכמ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רשא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המישר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הניה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תירוטידוא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המישר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שקבל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לוכי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תויתרושקת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תויולבגומ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לעב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לפוטמ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רשא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תוילנויצפואה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3"/>
        <w:ind w:right="3006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תא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עיבהל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תלוכיה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וללה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םילפוטמה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תושרב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ןיאו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רחאמ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,ןותנ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ןמזב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85" w:lineRule="auto" w:line="307"/>
        <w:ind w:left="1879" w:right="3006" w:firstLine="900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.םרובע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דואמ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תכרצנ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תאז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המישרש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יזא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רורב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ןפואב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םתשקב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דחי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המישרה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רובעל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םילפטמה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םג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תשמשמ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תאז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המישר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ןכ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ומכ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רשא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םשקובמ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םרובע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תתל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דציכה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ועדיש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תנמ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םהילפוטמ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2"/>
        <w:ind w:right="3007"/>
        <w:sectPr>
          <w:type w:val="continuous"/>
          <w:pgSz w:w="11920" w:h="16840"/>
          <w:pgMar w:top="2120" w:bottom="280" w:left="500" w:right="80"/>
        </w:sectPr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.תירוטידואה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המישרהמ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ורחב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11"/>
        <w:ind w:right="1054"/>
      </w:pPr>
      <w:r>
        <w:pict>
          <v:group style="position:absolute;margin-left:143.17pt;margin-top:0.719239pt;width:396.1pt;height:1.57292pt;mso-position-horizontal-relative:page;mso-position-vertical-relative:paragraph;z-index:-2758" coordorigin="2863,14" coordsize="7922,31">
            <v:shape style="position:absolute;left:2875;top:34;width:7898;height:0" coordorigin="2875,34" coordsize="7898,0" path="m2875,34l10774,34e" filled="f" stroked="t" strokeweight="1.18pt" strokecolor="#000000">
              <v:path arrowok="t"/>
            </v:shape>
            <v:shape style="position:absolute;left:2875;top:22;width:7901;height:0" coordorigin="2875,22" coordsize="7901,0" path="m2875,22l10776,22e" filled="f" stroked="t" strokeweight="0.7862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SQLITE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11" w:lineRule="auto" w:line="308"/>
        <w:ind w:left="2894" w:right="2948" w:hanging="975"/>
      </w:pPr>
      <w:r>
        <w:pict>
          <v:shape type="#_x0000_t75" style="position:absolute;margin-left:108.72pt;margin-top:3.09128pt;width:342.48pt;height:230.88pt;mso-position-horizontal-relative:page;mso-position-vertical-relative:paragraph;z-index:-2756">
            <v:imagedata o:title="" r:id="rId24"/>
          </v:shape>
        </w:pic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.SQL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טרדנטסה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בור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שמממה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יסחי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םינותנ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סיסב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אוה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SQLite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(weak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types)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םישלח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םיסופיטב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שמתשמ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SQLite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ריבחת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עמטומ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םינותנ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סיסב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םיחתפמ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רשאכ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תירלופופ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הריחב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אוה,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1"/>
        <w:ind w:right="2948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.ימוקמ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עדימ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לוהינ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תורישכ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חוקל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דצ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רובע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(Embedded)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11"/>
        <w:ind w:right="2949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ץבוק)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יטפמוק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דואמ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הצרהה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ץבוקש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הז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םינותנ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סיסב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ויתונורתי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85" w:lineRule="auto" w:line="308"/>
        <w:ind w:left="1954" w:right="2948" w:hanging="60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,היצרוגיפנוקו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הנקתה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ךירצמ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וניא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אוה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,(טייבהגמ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יצחכ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חפנב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דדוב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שמתשהל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ןתינ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.(דסמל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טייבארט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140)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עדימ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םילודג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םיחפנב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ךמותו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ןווגמבו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,טנ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טודה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תופשו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הווא'ג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,C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ומכ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תופש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בחר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ןווגמב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3"/>
        <w:ind w:right="2949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.הלעפה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תוכרעמ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8"/>
        <w:ind w:right="1052"/>
      </w:pPr>
      <w:r>
        <w:pict>
          <v:group style="position:absolute;margin-left:143.17pt;margin-top:0.666913pt;width:396.1pt;height:1.57796pt;mso-position-horizontal-relative:page;mso-position-vertical-relative:paragraph;z-index:-2757" coordorigin="2863,13" coordsize="7922,32">
            <v:shape style="position:absolute;left:2875;top:33;width:7898;height:0" coordorigin="2875,33" coordsize="7898,0" path="m2875,33l10774,33e" filled="f" stroked="t" strokeweight="1.18pt" strokecolor="#000000">
              <v:path arrowok="t"/>
            </v:shape>
            <v:shape style="position:absolute;left:2875;top:21;width:7901;height:0" coordorigin="2875,21" coordsize="7901,0" path="m2875,21l10776,21e" filled="f" stroked="t" strokeweight="0.7862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M</w:t>
      </w:r>
      <w:r>
        <w:rPr>
          <w:rFonts w:cs="Times New Roman" w:hAnsi="Times New Roman" w:eastAsia="Times New Roman" w:ascii="Times New Roman"/>
          <w:b/>
          <w:w w:val="100"/>
          <w:sz w:val="28"/>
          <w:szCs w:val="28"/>
        </w:rPr>
        <w:t>ongo</w:t>
      </w:r>
      <w:r>
        <w:rPr>
          <w:rFonts w:cs="Times New Roman" w:hAnsi="Times New Roman" w:eastAsia="Times New Roman" w:ascii="Times New Roman"/>
          <w:b/>
          <w:w w:val="99"/>
          <w:sz w:val="26"/>
          <w:szCs w:val="26"/>
        </w:rPr>
        <w:t>DB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11" w:lineRule="auto" w:line="308"/>
        <w:ind w:left="2070" w:right="3013" w:firstLine="137"/>
      </w:pPr>
      <w:r>
        <w:pict>
          <v:shape type="#_x0000_t75" style="position:absolute;margin-left:108.72pt;margin-top:2.96024pt;width:336.96pt;height:179.04pt;mso-position-horizontal-relative:page;mso-position-vertical-relative:paragraph;z-index:-2755">
            <v:imagedata o:title="" r:id="rId25"/>
          </v:shape>
        </w:pic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זמרל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םוצע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העמשמש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Humongous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הלימה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ךותמ)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MongoDB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 תיירוגטקב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םלועב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ליבומה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םינותנה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סיסב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אוה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(BigData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הדובע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3"/>
        <w:ind w:left="7394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.NoSQL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3"/>
        <w:ind w:left="2382"/>
        <w:sectPr>
          <w:pgMar w:header="427" w:footer="729" w:top="2120" w:bottom="280" w:left="500" w:right="80"/>
          <w:pgSz w:w="11920" w:h="16840"/>
        </w:sectPr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Document-Oriented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)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ךמסמ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הנבמ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ןעשנ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םינותנה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סיסב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5"/>
        <w:ind w:left="2390" w:right="-59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SQL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Server,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5"/>
        <w:sectPr>
          <w:type w:val="continuous"/>
          <w:pgSz w:w="11920" w:h="16840"/>
          <w:pgMar w:top="2120" w:bottom="280" w:left="500" w:right="80"/>
          <w:cols w:num="2" w:equalWidth="off">
            <w:col w:w="3678" w:space="118"/>
            <w:col w:w="754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ומכ)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םייאלבט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םינותנ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יסיסבל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דוגינב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(Database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5"/>
        <w:ind w:left="2752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הנבמ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.תורשוקמ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תואלבט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לעמ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םידבועה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(MySQL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ו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Oracle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5"/>
        <w:ind w:left="2193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MongoDB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ידי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ארקנה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JSON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שומימ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לעמ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דבוע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םיכמסמה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85"/>
        <w:ind w:left="3124"/>
        <w:sectPr>
          <w:type w:val="continuous"/>
          <w:pgSz w:w="11920" w:h="16840"/>
          <w:pgMar w:top="2120" w:bottom="280" w:left="500" w:right="80"/>
        </w:sectPr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.(Binary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JSON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-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תיראניב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עדימה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הרימש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בקע)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BSON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lineRule="exact" w:line="440"/>
        <w:ind w:left="6455"/>
      </w:pPr>
      <w:r>
        <w:pict>
          <v:group style="position:absolute;margin-left:114.97pt;margin-top:34.306pt;width:424.3pt;height:1.58816pt;mso-position-horizontal-relative:page;mso-position-vertical-relative:paragraph;z-index:-2754" coordorigin="2299,686" coordsize="8486,32">
            <v:shape style="position:absolute;left:2311;top:706;width:8462;height:0" coordorigin="2311,706" coordsize="8462,0" path="m2311,706l10774,706e" filled="f" stroked="t" strokeweight="1.18pt" strokecolor="#C00000">
              <v:path arrowok="t"/>
            </v:shape>
            <v:shape style="position:absolute;left:5414;top:694;width:0;height:0" coordorigin="5414,694" coordsize="0,0" path="m5414,694l5414,694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טקיורפה תרגסמ רואית .1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8" w:lineRule="auto" w:line="308"/>
        <w:ind w:left="1293" w:right="1049" w:firstLine="17"/>
      </w:pPr>
      <w:r>
        <w:rPr>
          <w:rFonts w:cs="Times New Roman" w:hAnsi="Times New Roman" w:eastAsia="Times New Roman" w:ascii="Times New Roman"/>
          <w:sz w:val="28"/>
          <w:szCs w:val="28"/>
        </w:rPr>
        <w:t>רדוסמש ינדי ןפואב תוירוטידואה תומישרה תא ןיזמ אוה ובש סקנפ ונשי לפטמ לכל ,םויכ</w:t>
      </w:r>
      <w:r>
        <w:rPr>
          <w:rFonts w:cs="Times New Roman" w:hAnsi="Times New Roman" w:eastAsia="Times New Roman" w:ascii="Times New Roman"/>
          <w:sz w:val="28"/>
          <w:szCs w:val="28"/>
        </w:rPr>
        <w:t> תישיא םימאתומ תויהל םיכירצ ןיכה לפטמה רשא וללה תומישרה תא ,המירז םישרת יפל</w:t>
      </w:r>
      <w:r>
        <w:rPr>
          <w:rFonts w:cs="Times New Roman" w:hAnsi="Times New Roman" w:eastAsia="Times New Roman" w:ascii="Times New Roman"/>
          <w:sz w:val="28"/>
          <w:szCs w:val="28"/>
        </w:rPr>
        <w:t> ןפוא ,תויופידעה ירדס תא דומלל ךרוצ שי לפטמ לכ לע .ויכרצ יפ לע לפוטמה רובע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2"/>
        <w:ind w:right="1051"/>
      </w:pPr>
      <w:r>
        <w:rPr>
          <w:rFonts w:cs="Times New Roman" w:hAnsi="Times New Roman" w:eastAsia="Times New Roman" w:ascii="Times New Roman"/>
          <w:sz w:val="28"/>
          <w:szCs w:val="28"/>
        </w:rPr>
        <w:t>תרכהו תדימל ךרוצל רקי ןמז לזגנ ךכבו לפוטמו לפוטמ לכ לש תונוצרהו תואטבתהה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.לפוטמה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להנת רשא תיתודידי תכרעמב ברה ךרוצל תועדוותה תובקעב הלע תאז היצקילפאל ןויערה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 w:lineRule="auto" w:line="307"/>
        <w:ind w:left="1175" w:right="1049" w:firstLine="876"/>
      </w:pPr>
      <w:r>
        <w:rPr>
          <w:rFonts w:cs="Times New Roman" w:hAnsi="Times New Roman" w:eastAsia="Times New Roman" w:ascii="Times New Roman"/>
          <w:sz w:val="28"/>
          <w:szCs w:val="28"/>
        </w:rPr>
        <w:t>.םילפוטמ םתוא רובע ליעי ןפואב ל"נה תוירוטידואה תומישרה תא רידסתו דמלת,</w:t>
      </w:r>
      <w:r>
        <w:rPr>
          <w:rFonts w:cs="Times New Roman" w:hAnsi="Times New Roman" w:eastAsia="Times New Roman" w:ascii="Times New Roman"/>
          <w:sz w:val="28"/>
          <w:szCs w:val="28"/>
        </w:rPr>
        <w:t> םעפ לכ ןתמאתהו תוירוטידואה תומישרה תביתכ םשל תריינ םע םילפטמה לש תוקסעתהה</w:t>
      </w:r>
      <w:r>
        <w:rPr>
          <w:rFonts w:cs="Times New Roman" w:hAnsi="Times New Roman" w:eastAsia="Times New Roman" w:ascii="Times New Roman"/>
          <w:sz w:val="28"/>
          <w:szCs w:val="28"/>
        </w:rPr>
        <w:t> תולזוג לפוטמל לפטמה ןיב יתרושקתה דומילהו לפוטמו לפוטמ לכ רובע ישיא ןפואב שדחמ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3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.םיישפנ תוחוכו רקי ןמז ונממ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8" w:lineRule="auto" w:line="307"/>
        <w:ind w:left="3114" w:right="1050" w:hanging="1946"/>
      </w:pPr>
      <w:r>
        <w:rPr>
          <w:rFonts w:cs="Times New Roman" w:hAnsi="Times New Roman" w:eastAsia="Times New Roman" w:ascii="Times New Roman"/>
          <w:sz w:val="28"/>
          <w:szCs w:val="28"/>
        </w:rPr>
        <w:t>רוזעת רשא היצקילפא חתפל (תרושקת תיאנילק) ןיול הידידי לש החומב הלע ,תאז לכ רואל</w:t>
      </w:r>
      <w:r>
        <w:rPr>
          <w:rFonts w:cs="Times New Roman" w:hAnsi="Times New Roman" w:eastAsia="Times New Roman" w:ascii="Times New Roman"/>
          <w:sz w:val="28"/>
          <w:szCs w:val="28"/>
        </w:rPr>
        <w:t> ליעי ןפואב םילפוטמה לכ רובע תוירוטידואה תומישרה תא להנלו רוציל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3" w:lineRule="auto" w:line="307"/>
        <w:ind w:left="2874" w:right="1050" w:hanging="1498"/>
      </w:pPr>
      <w:r>
        <w:rPr>
          <w:rFonts w:cs="Times New Roman" w:hAnsi="Times New Roman" w:eastAsia="Times New Roman" w:ascii="Times New Roman"/>
          <w:sz w:val="28"/>
          <w:szCs w:val="28"/>
        </w:rPr>
        <w:t>לכוי לפטמ לכ ובש תוריש הנקת היצקילפאה השעמל .לפוטמה לע ןהו לפטמה לע ןה לקתו</w:t>
      </w:r>
      <w:r>
        <w:rPr>
          <w:rFonts w:cs="Times New Roman" w:hAnsi="Times New Roman" w:eastAsia="Times New Roman" w:ascii="Times New Roman"/>
          <w:sz w:val="28"/>
          <w:szCs w:val="28"/>
        </w:rPr>
        <w:t> היצקילפאה ןתואש (םייכרריה) םיננוקמ םיטירפת 4 וילפוטמ רובע םיקהל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3" w:lineRule="auto" w:line="309"/>
        <w:ind w:left="2682" w:right="1050" w:hanging="1150"/>
      </w:pPr>
      <w:r>
        <w:rPr>
          <w:rFonts w:cs="Times New Roman" w:hAnsi="Times New Roman" w:eastAsia="Times New Roman" w:ascii="Times New Roman"/>
          <w:sz w:val="28"/>
          <w:szCs w:val="28"/>
        </w:rPr>
        <w:t>לוכיש םידיחיה םישנאה דחא אוה לפטמה םויכו רחאמ ןכ ומכ, םלוהינב רוזעתו רומשת</w:t>
      </w:r>
      <w:r>
        <w:rPr>
          <w:rFonts w:cs="Times New Roman" w:hAnsi="Times New Roman" w:eastAsia="Times New Roman" w:ascii="Times New Roman"/>
          <w:sz w:val="28"/>
          <w:szCs w:val="28"/>
        </w:rPr>
        <w:t> ןפואהו לפוטמה תא ןיבהל לוכי רחא םדא לכ אלש ןוויכ לפוטמה םע רשקתל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1"/>
        <w:ind w:right="1049"/>
      </w:pPr>
      <w:r>
        <w:rPr>
          <w:rFonts w:cs="Times New Roman" w:hAnsi="Times New Roman" w:eastAsia="Times New Roman" w:ascii="Times New Roman"/>
          <w:sz w:val="28"/>
          <w:szCs w:val="28"/>
        </w:rPr>
        <w:t>לש יתרושקת ןפוא תא תעדל ףסונ םדא ןבל רוזעל האב היצקילפאה ,רשקתמ אוה ובש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 w:lineRule="auto" w:line="307"/>
        <w:ind w:left="1592" w:right="1050" w:firstLine="461"/>
      </w:pPr>
      <w:r>
        <w:rPr>
          <w:rFonts w:cs="Times New Roman" w:hAnsi="Times New Roman" w:eastAsia="Times New Roman" w:ascii="Times New Roman"/>
          <w:sz w:val="28"/>
          <w:szCs w:val="28"/>
        </w:rPr>
        <w:t>,לפטמה לש ידימת ךרוצ אלל לפוטמה םע רשקתל לוכי רחא םדא לכ ךכבו לפוטמה</w:t>
      </w:r>
      <w:r>
        <w:rPr>
          <w:rFonts w:cs="Times New Roman" w:hAnsi="Times New Roman" w:eastAsia="Times New Roman" w:ascii="Times New Roman"/>
          <w:sz w:val="28"/>
          <w:szCs w:val="28"/>
        </w:rPr>
        <w:t> ותוא י"ע) דעומ דועמב טלקוה רשא ןוטרסב הייפצ תורשפא י"ע תאז עצבת היצקילפאה</w:t>
      </w:r>
      <w:r>
        <w:rPr>
          <w:rFonts w:cs="Times New Roman" w:hAnsi="Times New Roman" w:eastAsia="Times New Roman" w:ascii="Times New Roman"/>
          <w:sz w:val="28"/>
          <w:szCs w:val="28"/>
        </w:rPr>
        <w:t> םג רשפאתי ךכו "ןכ"-ה תדוקפ לע הרומ לפוטמה דציכ םיעמושו םיאור ובש (לפטמה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3"/>
        <w:ind w:right="1051"/>
        <w:sectPr>
          <w:pgMar w:header="427" w:footer="729" w:top="2120" w:bottom="280" w:left="500" w:right="80"/>
          <w:pgSz w:w="11920" w:h="1684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לע הריתי, ושקובמ תלבקל דע לפוטמה ותוא תא המישרב טוונל דציכ תעדל םירחא םישנאל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3"/>
        <w:ind w:left="1096" w:right="-62"/>
      </w:pPr>
      <w:r>
        <w:rPr>
          <w:rFonts w:cs="Times New Roman" w:hAnsi="Times New Roman" w:eastAsia="Times New Roman" w:ascii="Times New Roman"/>
          <w:sz w:val="28"/>
          <w:szCs w:val="28"/>
        </w:rPr>
        <w:t>"ןכ"-ה תדוקפל ידימת ןפואב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3"/>
        <w:sectPr>
          <w:type w:val="continuous"/>
          <w:pgSz w:w="11920" w:h="16840"/>
          <w:pgMar w:top="2120" w:bottom="280" w:left="500" w:right="80"/>
          <w:cols w:num="2" w:equalWidth="off">
            <w:col w:w="4001" w:space="124"/>
            <w:col w:w="721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z w:val="28"/>
          <w:szCs w:val="28"/>
        </w:rPr>
        <w:t>הנזאב היהת איה ובש יטמוטוא ףודפד רשפאת היצקילפאה ןכ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 w:lineRule="auto" w:line="307"/>
        <w:ind w:left="1316" w:right="1049" w:firstLine="154"/>
      </w:pPr>
      <w:r>
        <w:rPr>
          <w:rFonts w:cs="Times New Roman" w:hAnsi="Times New Roman" w:eastAsia="Times New Roman" w:ascii="Times New Roman"/>
          <w:sz w:val="28"/>
          <w:szCs w:val="28"/>
        </w:rPr>
        <w:t>ובש ימינפה טירפתל סנכית דימו וז הדוקפ ההזת היצקילפאה ערואמה תעבו לפוטמה לש</w:t>
      </w:r>
      <w:r>
        <w:rPr>
          <w:rFonts w:cs="Times New Roman" w:hAnsi="Times New Roman" w:eastAsia="Times New Roman" w:ascii="Times New Roman"/>
          <w:sz w:val="28"/>
          <w:szCs w:val="28"/>
        </w:rPr>
        <w:t> לפטמש םדאה לע דואמ לקת היצקילפאה ךכבו (ףודפדה רצענ ובש טירפתה) לפוטמה קשח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3"/>
        <w:ind w:right="1049"/>
        <w:sectPr>
          <w:type w:val="continuous"/>
          <w:pgSz w:w="11920" w:h="16840"/>
          <w:pgMar w:top="2120" w:bottom="280" w:left="500" w:right="8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.ומצע לפוטמבו עגרכ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exact" w:line="360"/>
        <w:ind w:left="7089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היעב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ןו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פ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או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ושירד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2.1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8" w:lineRule="auto" w:line="309"/>
        <w:ind w:left="1328" w:right="1474" w:hanging="12"/>
      </w:pPr>
      <w:r>
        <w:rPr>
          <w:rFonts w:cs="Times New Roman" w:hAnsi="Times New Roman" w:eastAsia="Times New Roman" w:ascii="Times New Roman"/>
          <w:sz w:val="28"/>
          <w:szCs w:val="28"/>
        </w:rPr>
        <w:t>יפל רדוסמש ינדי ןפואב תומישרה תא ןיזמ ובש סקנפ ונשי לפטמ לכל ללכ ךרדב ,םויכ</w:t>
      </w:r>
      <w:r>
        <w:rPr>
          <w:rFonts w:cs="Times New Roman" w:hAnsi="Times New Roman" w:eastAsia="Times New Roman" w:ascii="Times New Roman"/>
          <w:sz w:val="28"/>
          <w:szCs w:val="28"/>
        </w:rPr>
        <w:t> לפוטמה רובע םימאתומ תויהל םיכירצ ןיכה לפטמה םתוא תומישרה ,המירז םישרת</w:t>
      </w:r>
      <w:r>
        <w:rPr>
          <w:rFonts w:cs="Times New Roman" w:hAnsi="Times New Roman" w:eastAsia="Times New Roman" w:ascii="Times New Roman"/>
          <w:sz w:val="28"/>
          <w:szCs w:val="28"/>
        </w:rPr>
        <w:t> תואטבתהה ןפוא ,תויופידעה ירדס תא דומלל ךרוצ שי לפטמ לכ לע .ויכרצ יפל תישיא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1"/>
        <w:ind w:right="1475"/>
      </w:pPr>
      <w:r>
        <w:rPr>
          <w:rFonts w:cs="Times New Roman" w:hAnsi="Times New Roman" w:eastAsia="Times New Roman" w:ascii="Times New Roman"/>
          <w:sz w:val="28"/>
          <w:szCs w:val="28"/>
        </w:rPr>
        <w:t>.לפוטמה תרכהו תדימל ךרוצל רקי ןמז לזגנ ךכו לפוטמו לפוטמ לכ לש תונוצרהו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ירקיע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Wingdings" w:hAnsi="Wingdings" w:eastAsia="Wingdings" w:ascii="Wingdings"/>
          <w:sz w:val="32"/>
          <w:szCs w:val="32"/>
        </w:rPr>
        <w:jc w:val="left"/>
        <w:ind w:left="1063"/>
      </w:pPr>
      <w:r>
        <w:rPr>
          <w:rFonts w:cs="Times New Roman" w:hAnsi="Times New Roman" w:eastAsia="Times New Roman" w:ascii="Times New Roman"/>
          <w:sz w:val="28"/>
          <w:szCs w:val="28"/>
        </w:rPr>
        <w:t>ךרוצ שי דבאנ סקנפהו הדימבו, ןמז זובזבו ןגלב הווהמ ,(הבר תריינ) סקנפ םע הדובע </w:t>
      </w:r>
      <w:r>
        <w:rPr>
          <w:rFonts w:cs="Wingdings" w:hAnsi="Wingdings" w:eastAsia="Wingdings" w:ascii="Wingdings"/>
          <w:w w:val="99"/>
          <w:sz w:val="32"/>
          <w:szCs w:val="32"/>
        </w:rPr>
      </w:r>
      <w:r>
        <w:rPr>
          <w:rFonts w:cs="Wingdings" w:hAnsi="Wingdings" w:eastAsia="Wingdings" w:ascii="Wingdings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6153"/>
      </w:pPr>
      <w:r>
        <w:rPr>
          <w:rFonts w:cs="Times New Roman" w:hAnsi="Times New Roman" w:eastAsia="Times New Roman" w:ascii="Times New Roman"/>
          <w:sz w:val="28"/>
          <w:szCs w:val="28"/>
        </w:rPr>
        <w:t>.(הדובע הברה) שדחמ ותוא רוציל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Wingdings" w:hAnsi="Wingdings" w:eastAsia="Wingdings" w:ascii="Wingdings"/>
          <w:sz w:val="32"/>
          <w:szCs w:val="32"/>
        </w:rPr>
        <w:jc w:val="left"/>
        <w:spacing w:before="31"/>
        <w:ind w:left="1063"/>
      </w:pPr>
      <w:r>
        <w:rPr>
          <w:rFonts w:cs="Times New Roman" w:hAnsi="Times New Roman" w:eastAsia="Times New Roman" w:ascii="Times New Roman"/>
          <w:sz w:val="28"/>
          <w:szCs w:val="28"/>
        </w:rPr>
        <w:t>וניא בתכה ובש בצמ ןכתיי - לפטמה בתכ םע סקנפ ךותמ םילפוטמל תומישרה תארקה </w:t>
      </w:r>
      <w:r>
        <w:rPr>
          <w:rFonts w:cs="Wingdings" w:hAnsi="Wingdings" w:eastAsia="Wingdings" w:ascii="Wingdings"/>
          <w:w w:val="99"/>
          <w:sz w:val="32"/>
          <w:szCs w:val="32"/>
        </w:rPr>
      </w:r>
      <w:r>
        <w:rPr>
          <w:rFonts w:cs="Wingdings" w:hAnsi="Wingdings" w:eastAsia="Wingdings" w:ascii="Wingdings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1835"/>
      </w:pPr>
      <w:r>
        <w:rPr>
          <w:rFonts w:cs="Times New Roman" w:hAnsi="Times New Roman" w:eastAsia="Times New Roman" w:ascii="Times New Roman"/>
          <w:sz w:val="28"/>
          <w:szCs w:val="28"/>
        </w:rPr>
        <w:t>תא ןיבהל לגוסמ וניא רשא רחא לפטמ רובע חונו יתודידי רבד הז ןיא ,דחוימב אירק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1835"/>
      </w:pPr>
      <w:r>
        <w:rPr>
          <w:rFonts w:cs="Times New Roman" w:hAnsi="Times New Roman" w:eastAsia="Times New Roman" w:ascii="Times New Roman"/>
          <w:sz w:val="28"/>
          <w:szCs w:val="28"/>
        </w:rPr>
        <w:t>.בתכה</w:t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Wingdings" w:hAnsi="Wingdings" w:eastAsia="Wingdings" w:ascii="Wingdings"/>
          <w:sz w:val="32"/>
          <w:szCs w:val="32"/>
        </w:rPr>
        <w:jc w:val="left"/>
        <w:spacing w:before="31"/>
        <w:ind w:left="1062"/>
      </w:pPr>
      <w:r>
        <w:rPr>
          <w:rFonts w:cs="Times New Roman" w:hAnsi="Times New Roman" w:eastAsia="Times New Roman" w:ascii="Times New Roman"/>
          <w:sz w:val="28"/>
          <w:szCs w:val="28"/>
        </w:rPr>
        <w:t>ןיבהל (וילא םיבורקה החפשמה ינבמ ץוח) ףסונ םדא וא לפטמל תורשפאה תמייק אל </w:t>
      </w:r>
      <w:r>
        <w:rPr>
          <w:rFonts w:cs="Wingdings" w:hAnsi="Wingdings" w:eastAsia="Wingdings" w:ascii="Wingdings"/>
          <w:w w:val="99"/>
          <w:sz w:val="32"/>
          <w:szCs w:val="32"/>
        </w:rPr>
      </w:r>
      <w:r>
        <w:rPr>
          <w:rFonts w:cs="Wingdings" w:hAnsi="Wingdings" w:eastAsia="Wingdings" w:ascii="Wingdings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3225"/>
      </w:pPr>
      <w:r>
        <w:rPr>
          <w:rFonts w:cs="Times New Roman" w:hAnsi="Times New Roman" w:eastAsia="Times New Roman" w:ascii="Times New Roman"/>
          <w:sz w:val="28"/>
          <w:szCs w:val="28"/>
        </w:rPr>
        <w:t>.הליעיו הריהמ, החונ הרוצב לפוטמה לש יתרושקתה ןפואה תא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Wingdings" w:hAnsi="Wingdings" w:eastAsia="Wingdings" w:ascii="Wingdings"/>
          <w:sz w:val="32"/>
          <w:szCs w:val="32"/>
        </w:rPr>
        <w:jc w:val="left"/>
        <w:spacing w:before="31"/>
        <w:ind w:left="1372"/>
      </w:pPr>
      <w:r>
        <w:rPr>
          <w:rFonts w:cs="Times New Roman" w:hAnsi="Times New Roman" w:eastAsia="Times New Roman" w:ascii="Times New Roman"/>
          <w:sz w:val="28"/>
          <w:szCs w:val="28"/>
        </w:rPr>
        <w:t>.תומישרה תארקה תעב לפוטמה תויופידעה רדס לע ןכדעתהל הלק ךרד תמייק אל </w:t>
      </w:r>
      <w:r>
        <w:rPr>
          <w:rFonts w:cs="Wingdings" w:hAnsi="Wingdings" w:eastAsia="Wingdings" w:ascii="Wingdings"/>
          <w:w w:val="99"/>
          <w:sz w:val="32"/>
          <w:szCs w:val="32"/>
        </w:rPr>
      </w:r>
      <w:r>
        <w:rPr>
          <w:rFonts w:cs="Wingdings" w:hAnsi="Wingdings" w:eastAsia="Wingdings" w:ascii="Wingdings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Wingdings" w:hAnsi="Wingdings" w:eastAsia="Wingdings" w:ascii="Wingdings"/>
          <w:sz w:val="32"/>
          <w:szCs w:val="32"/>
        </w:rPr>
        <w:jc w:val="left"/>
        <w:spacing w:before="31"/>
        <w:ind w:left="1062"/>
      </w:pPr>
      <w:r>
        <w:rPr>
          <w:rFonts w:cs="Times New Roman" w:hAnsi="Times New Roman" w:eastAsia="Times New Roman" w:ascii="Times New Roman"/>
          <w:sz w:val="28"/>
          <w:szCs w:val="28"/>
        </w:rPr>
        <w:t>הלוכי עדימהו לפוטמה לש םיישיא םיטרפ הליכמו תחטבואמ הניא סקנפל השיגה </w:t>
      </w:r>
      <w:r>
        <w:rPr>
          <w:rFonts w:cs="Wingdings" w:hAnsi="Wingdings" w:eastAsia="Wingdings" w:ascii="Wingdings"/>
          <w:w w:val="99"/>
          <w:sz w:val="32"/>
          <w:szCs w:val="32"/>
        </w:rPr>
      </w:r>
      <w:r>
        <w:rPr>
          <w:rFonts w:cs="Wingdings" w:hAnsi="Wingdings" w:eastAsia="Wingdings" w:ascii="Wingdings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3"/>
        <w:ind w:left="6215"/>
      </w:pPr>
      <w:r>
        <w:rPr>
          <w:rFonts w:cs="Times New Roman" w:hAnsi="Times New Roman" w:eastAsia="Times New Roman" w:ascii="Times New Roman"/>
          <w:sz w:val="28"/>
          <w:szCs w:val="28"/>
        </w:rPr>
        <w:t>.םייוצר אל םישנא ידיל לגלגתהל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exact" w:line="380"/>
        <w:ind w:left="6016"/>
        <w:sectPr>
          <w:pgMar w:header="427" w:footer="729" w:top="3060" w:bottom="280" w:left="500" w:right="80"/>
          <w:headerReference w:type="default" r:id="rId26"/>
          <w:pgSz w:w="11920" w:h="16840"/>
        </w:sectPr>
      </w:pPr>
      <w:r>
        <w:rPr>
          <w:rFonts w:cs="Times New Roman" w:hAnsi="Times New Roman" w:eastAsia="Times New Roman" w:ascii="Times New Roman"/>
          <w:b/>
          <w:color w:val="C00000"/>
          <w:sz w:val="34"/>
          <w:szCs w:val="34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הנ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כות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תסדנה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תנ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יחב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מ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הי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עב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ה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2.2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</w:rPr>
      </w:r>
      <w:r>
        <w:rPr>
          <w:rFonts w:cs="Times New Roman" w:hAnsi="Times New Roman" w:eastAsia="Times New Roman" w:ascii="Times New Roman"/>
          <w:color w:val="0000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1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שמתשמ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יווח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auto" w:line="307"/>
        <w:ind w:left="2567" w:right="1050" w:hanging="1320"/>
      </w:pPr>
      <w:r>
        <w:rPr>
          <w:rFonts w:cs="Times New Roman" w:hAnsi="Times New Roman" w:eastAsia="Times New Roman" w:ascii="Times New Roman"/>
          <w:sz w:val="28"/>
          <w:szCs w:val="28"/>
        </w:rPr>
        <w:t>רחאמ הלש תוישומישהו תוארנה, תושיגנה איה היצקילפאב רתויב םיבושחה םיטביה דחא</w:t>
      </w:r>
      <w:r>
        <w:rPr>
          <w:rFonts w:cs="Times New Roman" w:hAnsi="Times New Roman" w:eastAsia="Times New Roman" w:ascii="Times New Roman"/>
          <w:sz w:val="28"/>
          <w:szCs w:val="28"/>
        </w:rPr>
        <w:t> תיתודידי, החונ , תויהל היצקילפאה לע ןכ לע .תויולבגומ םע םישנאב רבודמו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5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.שמתשמל תיביטיאוטניאו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exact" w:line="360"/>
        <w:ind w:left="3467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תכר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עמב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יכר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רי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םיב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לש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רא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לעב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תירוגלא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תע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מטה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307"/>
        <w:ind w:left="1744" w:right="1001" w:hanging="446"/>
      </w:pPr>
      <w:r>
        <w:rPr>
          <w:rFonts w:cs="Times New Roman" w:hAnsi="Times New Roman" w:eastAsia="Times New Roman" w:ascii="Times New Roman"/>
          <w:sz w:val="28"/>
          <w:szCs w:val="28"/>
        </w:rPr>
        <w:t>לפטמה לכוי םתועצמאב רשא םייכרריה םיכסמ העברא הכותב ליכהל ךרטצת היצקילפאה</w:t>
      </w:r>
      <w:r>
        <w:rPr>
          <w:rFonts w:cs="Times New Roman" w:hAnsi="Times New Roman" w:eastAsia="Times New Roman" w:ascii="Times New Roman"/>
          <w:sz w:val="28"/>
          <w:szCs w:val="28"/>
        </w:rPr>
        <w:t> המישרהמ רחבי לפוטמה ןושארה ךסמב אמגודל, היוצרה ותשקבל ולפוטמ תא ליבוהל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3"/>
        <w:ind w:left="1204"/>
      </w:pPr>
      <w:r>
        <w:rPr>
          <w:rFonts w:cs="Times New Roman" w:hAnsi="Times New Roman" w:eastAsia="Times New Roman" w:ascii="Times New Roman"/>
          <w:sz w:val="28"/>
          <w:szCs w:val="28"/>
        </w:rPr>
        <w:t>תא גיצמ רשא ימינפ טירפת דוע וליבשב חתפיהל רומא היהי ןכמ רחאל יזא, לוכאל ונוצרבש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142"/>
        <w:sectPr>
          <w:pgMar w:header="427" w:footer="729" w:top="2120" w:bottom="280" w:left="500" w:right="80"/>
          <w:headerReference w:type="default" r:id="rId27"/>
          <w:pgSz w:w="11920" w:h="1684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ול עיפוי ל"נה טירפתהמ דחא טירפ רחב לפוטמהש רחאלו ...הוורפ ,יבלח, ירשב :לכאמה גוס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499" w:right="-62"/>
      </w:pPr>
      <w:r>
        <w:rPr>
          <w:rFonts w:cs="Times New Roman" w:hAnsi="Times New Roman" w:eastAsia="Times New Roman" w:ascii="Times New Roman"/>
          <w:sz w:val="28"/>
          <w:szCs w:val="28"/>
        </w:rPr>
        <w:t>רחאל םויסלו ..שונשנ, חוניק, תירקיע הנמ,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sectPr>
          <w:type w:val="continuous"/>
          <w:pgSz w:w="11920" w:h="16840"/>
          <w:pgMar w:top="2120" w:bottom="280" w:left="500" w:right="80"/>
          <w:cols w:num="2" w:equalWidth="off">
            <w:col w:w="5767" w:space="124"/>
            <w:col w:w="544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z w:val="28"/>
          <w:szCs w:val="28"/>
        </w:rPr>
        <w:t>הנושאר הנמ :ול עיפוי ובש ימינפ טירפת דוע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758"/>
      </w:pPr>
      <w:r>
        <w:rPr>
          <w:rFonts w:cs="Times New Roman" w:hAnsi="Times New Roman" w:eastAsia="Times New Roman" w:ascii="Times New Roman"/>
          <w:sz w:val="28"/>
          <w:szCs w:val="28"/>
        </w:rPr>
        <w:t>תומש רבכ ועיפוי ובש ןורחא דחא טירפת דוע ול עיפוי ל"נה טירפתהמ טירפ דוע רחבש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3"/>
        <w:ind w:left="3009"/>
      </w:pPr>
      <w:r>
        <w:rPr>
          <w:rFonts w:cs="Times New Roman" w:hAnsi="Times New Roman" w:eastAsia="Times New Roman" w:ascii="Times New Roman"/>
          <w:sz w:val="28"/>
          <w:szCs w:val="28"/>
        </w:rPr>
        <w:t>.לוכאל ונוצרב המ לש רסמה תא לפטמל ריבעי לפוטמהו םמצע םילכאמה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48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טמוטוא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בצ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auto" w:line="307"/>
        <w:ind w:left="1180" w:right="1049" w:firstLine="245"/>
      </w:pPr>
      <w:r>
        <w:rPr>
          <w:rFonts w:cs="Times New Roman" w:hAnsi="Times New Roman" w:eastAsia="Times New Roman" w:ascii="Times New Roman"/>
          <w:sz w:val="28"/>
          <w:szCs w:val="28"/>
        </w:rPr>
        <w:t>הוושת היצקילפאהו דעומ דועמב לפוטמה לש "ןכ"-ה תדוקפ תא טילקי לפטמה הז בצמב</w:t>
      </w:r>
      <w:r>
        <w:rPr>
          <w:rFonts w:cs="Times New Roman" w:hAnsi="Times New Roman" w:eastAsia="Times New Roman" w:ascii="Times New Roman"/>
          <w:sz w:val="28"/>
          <w:szCs w:val="28"/>
        </w:rPr>
        <w:t> לגוסמ רשא ןונגנמ ליכהל היצקילפאה לע ןכלו תמא ןמזב תרמאנה "ןכ"-ה תדוקפ םע התוא</w:t>
      </w:r>
      <w:r>
        <w:rPr>
          <w:rFonts w:cs="Times New Roman" w:hAnsi="Times New Roman" w:eastAsia="Times New Roman" w:ascii="Times New Roman"/>
          <w:sz w:val="28"/>
          <w:szCs w:val="28"/>
        </w:rPr>
        <w:t> בצמב שמתשהל רוחבל לוכי לפטמה הזה הרקמב .לפוטמה לש "ןכ"-ה תדוקפ תא תוושהל</w:t>
      </w:r>
      <w:r>
        <w:rPr>
          <w:rFonts w:cs="Times New Roman" w:hAnsi="Times New Roman" w:eastAsia="Times New Roman" w:ascii="Times New Roman"/>
          <w:sz w:val="28"/>
          <w:szCs w:val="28"/>
        </w:rPr>
        <w:t> תידימת הנזאה ידכ ךות תומישרה יטירפתב ףדפדל דבל עדת היצקילפאה ובש יטמוטוא</w:t>
      </w:r>
      <w:r>
        <w:rPr>
          <w:rFonts w:cs="Times New Roman" w:hAnsi="Times New Roman" w:eastAsia="Times New Roman" w:ascii="Times New Roman"/>
          <w:sz w:val="28"/>
          <w:szCs w:val="28"/>
        </w:rPr>
        <w:t> טירפה רובע טירפתל סנכיהל עדת היצקילפאה ךכ ידי לעש לפוטמה לש "ןכ"-ה תדוקפל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6"/>
        <w:ind w:right="1051"/>
      </w:pPr>
      <w:r>
        <w:rPr>
          <w:rFonts w:cs="Times New Roman" w:hAnsi="Times New Roman" w:eastAsia="Times New Roman" w:ascii="Times New Roman"/>
          <w:sz w:val="28"/>
          <w:szCs w:val="28"/>
        </w:rPr>
        <w:t>.רחבנה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48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וא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דיוו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ט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לקה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לפוטמה וב רשא לפוטמה לש ואדיו טילקהל לפטמל תורשפאה תא ליכהל היצקילפאה לע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3"/>
        <w:ind w:right="1049"/>
      </w:pPr>
      <w:r>
        <w:rPr>
          <w:rFonts w:cs="Times New Roman" w:hAnsi="Times New Roman" w:eastAsia="Times New Roman" w:ascii="Times New Roman"/>
          <w:sz w:val="28"/>
          <w:szCs w:val="28"/>
        </w:rPr>
        <w:t>."ןכ"-ה תדוקפ לע הרומ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exact" w:line="360"/>
        <w:ind w:left="3662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פש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ןווג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מב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ימל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לפוטמ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דצ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תמא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ן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מזב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עמש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םוגרת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327"/>
      </w:pPr>
      <w:r>
        <w:rPr>
          <w:rFonts w:cs="Times New Roman" w:hAnsi="Times New Roman" w:eastAsia="Times New Roman" w:ascii="Times New Roman"/>
          <w:sz w:val="28"/>
          <w:szCs w:val="28"/>
        </w:rPr>
        <w:t>אוהו הדימב) לפוטמה רובידל תמא ןמזב ןיזאהל רשפאי רשא ןונגנמ ליכהל היצקילפאה לע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3342"/>
        <w:sectPr>
          <w:type w:val="continuous"/>
          <w:pgSz w:w="11920" w:h="16840"/>
          <w:pgMar w:top="2120" w:bottom="280" w:left="500" w:right="8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. תמא ןמזב עדימל ולש "ןכ"-ה תדוקפ תא חתנלו (לוק עימשהל לגוסמ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exact" w:line="360"/>
        <w:ind w:left="2812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פש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ןווגמב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דימ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ל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לפו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טמה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צמ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ייק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ואד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ץב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וקמ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עמש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םוגרת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170"/>
      </w:pPr>
      <w:r>
        <w:rPr>
          <w:rFonts w:cs="Times New Roman" w:hAnsi="Times New Roman" w:eastAsia="Times New Roman" w:ascii="Times New Roman"/>
          <w:sz w:val="28"/>
          <w:szCs w:val="28"/>
        </w:rPr>
        <w:t>תטלקומ רשא) ואדיו ץבוק ךותמ עמשה לש הרמה רשפאי רשא ןונגנמ ליכהל היצקילפאה לע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6496"/>
      </w:pPr>
      <w:r>
        <w:rPr>
          <w:rFonts w:cs="Times New Roman" w:hAnsi="Times New Roman" w:eastAsia="Times New Roman" w:ascii="Times New Roman"/>
          <w:sz w:val="28"/>
          <w:szCs w:val="28"/>
        </w:rPr>
        <w:t>.עדימל (לפוטמה לש "ןכ"-ה תדוקפ וב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צקיל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פאה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תושיגנ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ind w:right="1051"/>
      </w:pPr>
      <w:r>
        <w:rPr>
          <w:rFonts w:cs="Times New Roman" w:hAnsi="Times New Roman" w:eastAsia="Times New Roman" w:ascii="Times New Roman"/>
          <w:sz w:val="28"/>
          <w:szCs w:val="28"/>
        </w:rPr>
        <w:t>:לפוטמהו לפטמה לע לקהל ידכ תואבה תושיגנה תונכותה תא ליכהל היצקילפאה לע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3" w:lineRule="auto" w:line="307"/>
        <w:ind w:left="1403" w:right="1362" w:firstLine="319"/>
      </w:pPr>
      <w:r>
        <w:rPr>
          <w:rFonts w:cs="Times New Roman" w:hAnsi="Times New Roman" w:eastAsia="Times New Roman" w:ascii="Times New Roman"/>
          <w:sz w:val="28"/>
          <w:szCs w:val="28"/>
        </w:rPr>
        <w:t>.Zoom In/Zoom Out י"ע היצקילפאב םיטנופה תא ןיטקהל/לידגהל היצפואה  .1</w:t>
      </w:r>
      <w:r>
        <w:rPr>
          <w:rFonts w:cs="Times New Roman" w:hAnsi="Times New Roman" w:eastAsia="Times New Roman" w:ascii="Times New Roman"/>
          <w:sz w:val="28"/>
          <w:szCs w:val="28"/>
        </w:rPr>
        <w:t> שומישה ןפוא לע ריבסהל דעונ רשא "הרזע" ןוקייא היצקילפאב ספוט לכל ףיסוהל  .2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3"/>
        <w:ind w:right="1770"/>
      </w:pPr>
      <w:r>
        <w:rPr>
          <w:rFonts w:cs="Times New Roman" w:hAnsi="Times New Roman" w:eastAsia="Times New Roman" w:ascii="Times New Roman"/>
          <w:sz w:val="28"/>
          <w:szCs w:val="28"/>
        </w:rPr>
        <w:t>.וב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893"/>
      </w:pPr>
      <w:r>
        <w:rPr>
          <w:rFonts w:cs="Times New Roman" w:hAnsi="Times New Roman" w:eastAsia="Times New Roman" w:ascii="Times New Roman"/>
          <w:sz w:val="28"/>
          <w:szCs w:val="28"/>
        </w:rPr>
        <w:t>.יטמוטוא בצמב המישרה תארקה תעב תירוטידואה המישרב השקבה תשגדה  .3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2157"/>
      </w:pPr>
      <w:r>
        <w:rPr>
          <w:rFonts w:cs="Times New Roman" w:hAnsi="Times New Roman" w:eastAsia="Times New Roman" w:ascii="Times New Roman"/>
          <w:sz w:val="28"/>
          <w:szCs w:val="28"/>
        </w:rPr>
        <w:t>.אצמנ לפוטמה המישרב יכרריה םוקימ הזיאב הארמ רשא ףצ ןולח תפסוה  .4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exact" w:line="360"/>
        <w:ind w:left="6667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SQLi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te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נותנ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סמב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ומיש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610"/>
      </w:pPr>
      <w:r>
        <w:rPr>
          <w:rFonts w:cs="Times New Roman" w:hAnsi="Times New Roman" w:eastAsia="Times New Roman" w:ascii="Times New Roman"/>
          <w:sz w:val="28"/>
          <w:szCs w:val="28"/>
        </w:rPr>
        <w:t>הכימת רשפאמה דיאורדנאה רישכמב תימוקמ ןסחואמה SQLite-ב םינותנ דסמ תריצי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979"/>
      </w:pPr>
      <w:r>
        <w:rPr>
          <w:rFonts w:cs="Times New Roman" w:hAnsi="Times New Roman" w:eastAsia="Times New Roman" w:ascii="Times New Roman"/>
          <w:sz w:val="28"/>
          <w:szCs w:val="28"/>
        </w:rPr>
        <w:t>.םינותנ תפילשו הקיחמ, ןוכדע, הפסוה - דסמל היצקילפא ןיב תרושקת לש תולועפב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49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Mo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ng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o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DB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נותנ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סמב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ומיש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auto" w:line="309"/>
        <w:ind w:left="1504" w:right="1049" w:hanging="146"/>
      </w:pPr>
      <w:r>
        <w:rPr>
          <w:rFonts w:cs="Times New Roman" w:hAnsi="Times New Roman" w:eastAsia="Times New Roman" w:ascii="Times New Roman"/>
          <w:sz w:val="28"/>
          <w:szCs w:val="28"/>
        </w:rPr>
        <w:t>ןנעב ןסחואמה MongoDB םינותנ דסמ תריציב ךרוצ ונשי SQLite םינותנה דסמל ףסונב</w:t>
      </w:r>
      <w:r>
        <w:rPr>
          <w:rFonts w:cs="Times New Roman" w:hAnsi="Times New Roman" w:eastAsia="Times New Roman" w:ascii="Times New Roman"/>
          <w:sz w:val="28"/>
          <w:szCs w:val="28"/>
        </w:rPr>
        <w:t> עצבל לכונש תנמ לע תאזו םינותנ תפילשו הקיחמ, ןוכדע, הפסוה - תולועפב ךומתיי רשא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1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.םינותנה לש יוביג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48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ישמ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והיז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ind w:right="1049"/>
      </w:pPr>
      <w:r>
        <w:rPr>
          <w:rFonts w:cs="Times New Roman" w:hAnsi="Times New Roman" w:eastAsia="Times New Roman" w:ascii="Times New Roman"/>
          <w:sz w:val="28"/>
          <w:szCs w:val="28"/>
        </w:rPr>
        <w:t>תנמ לע שמתשמ ןובשח תועצמאב םילפוטמ לש יוהיז רשפאל תנמ לע תוהדזה ןונגנמ תריציב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1050"/>
        <w:sectPr>
          <w:pgMar w:header="427" w:footer="729" w:top="2120" w:bottom="280" w:left="500" w:right="80"/>
          <w:pgSz w:w="11920" w:h="1684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.םייקה עדימה תא חטבאל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lineRule="exact" w:line="440"/>
        <w:ind w:right="1049"/>
      </w:pPr>
      <w:r>
        <w:pict>
          <v:group style="position:absolute;margin-left:114.97pt;margin-top:34.306pt;width:424.3pt;height:1.58816pt;mso-position-horizontal-relative:page;mso-position-vertical-relative:paragraph;z-index:-2753" coordorigin="2299,686" coordsize="8486,32">
            <v:shape style="position:absolute;left:2311;top:706;width:8462;height:0" coordorigin="2311,706" coordsize="8462,0" path="m2311,706l10774,706e" filled="f" stroked="t" strokeweight="1.18pt" strokecolor="#C00000">
              <v:path arrowok="t"/>
            </v:shape>
            <v:shape style="position:absolute;left:2314;top:694;width:8462;height:0" coordorigin="2314,694" coordsize="8462,0" path="m2314,694l10776,694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ןורתפה רואית .3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תכר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עמה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3.1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:תכרעמה תרוטקטיכרא תא ראתמ אבה םישרתה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46"/>
        <w:sectPr>
          <w:pgMar w:header="427" w:footer="729" w:top="2120" w:bottom="280" w:left="500" w:right="80"/>
          <w:pgSz w:w="11920" w:h="16840"/>
        </w:sectPr>
      </w:pPr>
      <w:r>
        <w:pict>
          <v:shape type="#_x0000_t75" style="width:456pt;height:394.44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exact" w:line="360"/>
        <w:ind w:left="6902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תכר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ינ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ותנו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כיל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3.2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5781"/>
      </w:pPr>
      <w:r>
        <w:rPr>
          <w:rFonts w:cs="Times New Roman" w:hAnsi="Times New Roman" w:eastAsia="Times New Roman" w:ascii="Times New Roman"/>
          <w:sz w:val="28"/>
          <w:szCs w:val="28"/>
        </w:rPr>
        <w:t>:םייזכרמ םיקלח שמחל קלחתת היצקילפאה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427" w:footer="729" w:top="2120" w:bottom="280" w:left="500" w:right="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646" w:right="-62"/>
      </w:pPr>
      <w:r>
        <w:rPr>
          <w:rFonts w:cs="Times New Roman" w:hAnsi="Times New Roman" w:eastAsia="Times New Roman" w:ascii="Times New Roman"/>
          <w:sz w:val="28"/>
          <w:szCs w:val="28"/>
        </w:rPr>
        <w:t>וא שדח שמתשמ רוציל לכוי (לפטמה) שמתשמה הז קלחב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sectPr>
          <w:type w:val="continuous"/>
          <w:pgSz w:w="11920" w:h="16840"/>
          <w:pgMar w:top="2120" w:bottom="280" w:left="500" w:right="80"/>
          <w:cols w:num="2" w:equalWidth="off">
            <w:col w:w="7349" w:space="122"/>
            <w:col w:w="386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היצק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ילפא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ל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הסינכ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(1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302"/>
      </w:pPr>
      <w:r>
        <w:rPr>
          <w:rFonts w:cs="Times New Roman" w:hAnsi="Times New Roman" w:eastAsia="Times New Roman" w:ascii="Times New Roman"/>
          <w:sz w:val="28"/>
          <w:szCs w:val="28"/>
        </w:rPr>
        <w:t>סנכיהל לכוי אוה ,היצקילפאב םייק ןובשח שמתשמל ןיא עדימב ,תכרעמל רבחתהל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3"/>
        <w:ind w:left="5579"/>
      </w:pPr>
      <w:r>
        <w:rPr>
          <w:rFonts w:cs="Times New Roman" w:hAnsi="Times New Roman" w:eastAsia="Times New Roman" w:ascii="Times New Roman"/>
          <w:sz w:val="28"/>
          <w:szCs w:val="28"/>
        </w:rPr>
        <w:t>.היצקילפאל המשרה עצבלו Sign-up :ל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3434"/>
      </w:pPr>
      <w:r>
        <w:rPr>
          <w:rFonts w:cs="Times New Roman" w:hAnsi="Times New Roman" w:eastAsia="Times New Roman" w:ascii="Times New Roman"/>
          <w:sz w:val="28"/>
          <w:szCs w:val="28"/>
        </w:rPr>
        <w:t>.שדח ןובשח רוציל שמתשמל הז קלחב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-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היצקי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לפאל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המשרה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(2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  <w:sectPr>
          <w:type w:val="continuous"/>
          <w:pgSz w:w="11920" w:h="16840"/>
          <w:pgMar w:top="2120" w:bottom="280" w:left="500" w:right="8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367" w:right="-62"/>
      </w:pPr>
      <w:r>
        <w:rPr>
          <w:rFonts w:cs="Times New Roman" w:hAnsi="Times New Roman" w:eastAsia="Times New Roman" w:ascii="Times New Roman"/>
          <w:sz w:val="28"/>
          <w:szCs w:val="28"/>
        </w:rPr>
        <w:t>רובעל ונממו תכרעמב שדח לפוטמ רוציל שמתשמה לכוי הז קלחב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sectPr>
          <w:type w:val="continuous"/>
          <w:pgSz w:w="11920" w:h="16840"/>
          <w:pgMar w:top="2120" w:bottom="280" w:left="500" w:right="80"/>
          <w:cols w:num="2" w:equalWidth="off">
            <w:col w:w="7866" w:space="123"/>
            <w:col w:w="335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י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שיאה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רו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זאה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(3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1770"/>
      </w:pPr>
      <w:r>
        <w:rPr>
          <w:rFonts w:cs="Times New Roman" w:hAnsi="Times New Roman" w:eastAsia="Times New Roman" w:ascii="Times New Roman"/>
          <w:sz w:val="28"/>
          <w:szCs w:val="28"/>
        </w:rPr>
        <w:t>בצמ לא תורשי רובעי תכרעמב םייק רשא לפוטמב רחבו הדימבו ,הכירעה בצמל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3"/>
        <w:ind w:right="1770"/>
      </w:pPr>
      <w:r>
        <w:rPr>
          <w:rFonts w:cs="Times New Roman" w:hAnsi="Times New Roman" w:eastAsia="Times New Roman" w:ascii="Times New Roman"/>
          <w:sz w:val="28"/>
          <w:szCs w:val="28"/>
        </w:rPr>
        <w:t>.הגוצתה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  <w:sectPr>
          <w:type w:val="continuous"/>
          <w:pgSz w:w="11920" w:h="16840"/>
          <w:pgMar w:top="2120" w:bottom="280" w:left="500" w:right="8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473" w:right="-62"/>
      </w:pPr>
      <w:r>
        <w:rPr>
          <w:rFonts w:cs="Times New Roman" w:hAnsi="Times New Roman" w:eastAsia="Times New Roman" w:ascii="Times New Roman"/>
          <w:sz w:val="28"/>
          <w:szCs w:val="28"/>
        </w:rPr>
        <w:t>ןתוא לש תומישרה תא קוחמל/ךורעל/ןיזהל לפטמה לכוי הז קלחב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sectPr>
          <w:type w:val="continuous"/>
          <w:pgSz w:w="11920" w:h="16840"/>
          <w:pgMar w:top="2120" w:bottom="280" w:left="500" w:right="80"/>
          <w:cols w:num="2" w:equalWidth="off">
            <w:col w:w="8046" w:space="121"/>
            <w:col w:w="317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הכ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ירע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בצמ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(4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243"/>
      </w:pPr>
      <w:r>
        <w:rPr>
          <w:rFonts w:cs="Times New Roman" w:hAnsi="Times New Roman" w:eastAsia="Times New Roman" w:ascii="Times New Roman"/>
          <w:sz w:val="28"/>
          <w:szCs w:val="28"/>
        </w:rPr>
        <w:t>לפוטמה ותוא לש ואדיו טילקהל ותורשפאב שי ןכ ומכ .לפוטמל ודעוי רשא תושקבה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4876"/>
      </w:pPr>
      <w:r>
        <w:rPr>
          <w:rFonts w:cs="Times New Roman" w:hAnsi="Times New Roman" w:eastAsia="Times New Roman" w:ascii="Times New Roman"/>
          <w:sz w:val="28"/>
          <w:szCs w:val="28"/>
        </w:rPr>
        <w:t>.ורובע תמאתומה "ןכ"-ה תדוקפ לע הרומ רשא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2120" w:bottom="280" w:left="500" w:right="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63" w:right="-62"/>
      </w:pPr>
      <w:r>
        <w:rPr>
          <w:rFonts w:cs="Times New Roman" w:hAnsi="Times New Roman" w:eastAsia="Times New Roman" w:ascii="Times New Roman"/>
          <w:sz w:val="28"/>
          <w:szCs w:val="28"/>
        </w:rPr>
        <w:t>רוחבל וא לפטמה י"ע תומישרה תארקה :תויצפוא 2 םנשי הז קלחב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sectPr>
          <w:type w:val="continuous"/>
          <w:pgSz w:w="11920" w:h="16840"/>
          <w:pgMar w:top="2120" w:bottom="280" w:left="500" w:right="80"/>
          <w:cols w:num="2" w:equalWidth="off">
            <w:col w:w="7961" w:space="163"/>
            <w:col w:w="321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הגו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צת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בצמ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(5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062"/>
      </w:pPr>
      <w:r>
        <w:rPr>
          <w:rFonts w:cs="Times New Roman" w:hAnsi="Times New Roman" w:eastAsia="Times New Roman" w:ascii="Times New Roman"/>
          <w:sz w:val="28"/>
          <w:szCs w:val="28"/>
        </w:rPr>
        <w:t>הבשקה ידכ ךות לפוטמה לומ יתרושקת בצמל רובעת תכרעמה רשא יטמוטוא בצמב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4691"/>
        <w:sectPr>
          <w:type w:val="continuous"/>
          <w:pgSz w:w="11920" w:h="16840"/>
          <w:pgMar w:top="2120" w:bottom="280" w:left="500" w:right="8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.לפוטמה ןוצרל ותעגה דע לפוטמה ןוצרל תידימת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עצ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ומה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ןור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תפ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וא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3.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3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ןב/לפטמ לכש הזכ ןפואב לפוטמה לש תוריחבה תא תוהזל החילצמש היצקילפא אוה ןורתפה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 w:lineRule="auto" w:line="308"/>
        <w:ind w:left="1357" w:right="1049" w:firstLine="4872"/>
      </w:pPr>
      <w:r>
        <w:rPr>
          <w:rFonts w:cs="Times New Roman" w:hAnsi="Times New Roman" w:eastAsia="Times New Roman" w:ascii="Times New Roman"/>
          <w:sz w:val="28"/>
          <w:szCs w:val="28"/>
        </w:rPr>
        <w:t>.ויתונוצר תא תוהזל חילצי רבח/החפשמ</w:t>
      </w:r>
      <w:r>
        <w:rPr>
          <w:rFonts w:cs="Times New Roman" w:hAnsi="Times New Roman" w:eastAsia="Times New Roman" w:ascii="Times New Roman"/>
          <w:sz w:val="28"/>
          <w:szCs w:val="28"/>
        </w:rPr>
        <w:t> ותוא לש עמש טילקהל ןכו תומישרה יטירפת לכ תא ןיזהל שקבתמ לפטמה ןושארה בלשב</w:t>
      </w:r>
      <w:r>
        <w:rPr>
          <w:rFonts w:cs="Times New Roman" w:hAnsi="Times New Roman" w:eastAsia="Times New Roman" w:ascii="Times New Roman"/>
          <w:sz w:val="28"/>
          <w:szCs w:val="28"/>
        </w:rPr>
        <w:t> רחאל .היצקילפאה ךותל ורובע תמאתומה "ןכ"-ה תדוקפ לע הרומ רשא לפוטמה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2"/>
        <w:ind w:right="1049"/>
      </w:pPr>
      <w:r>
        <w:rPr>
          <w:rFonts w:cs="Times New Roman" w:hAnsi="Times New Roman" w:eastAsia="Times New Roman" w:ascii="Times New Roman"/>
          <w:sz w:val="28"/>
          <w:szCs w:val="28"/>
        </w:rPr>
        <w:t>המרב ותא רשקתל לכוי לפטמ לכ – לפוטמה לש תרושקתה תרוצ תא ההזמ היצקילפאהש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.היצקילפאה י"ע לפוטמה לש תוריחבה יוהיז תועצמאב תימוי םויה תידוקפתה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4559"/>
      </w:pP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:םיאבה םיטקפסאה ללכ תא תזכרמו תללוכ היצקילפאה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spacing w:before="26" w:lineRule="auto" w:line="342"/>
        <w:ind w:left="3923" w:right="1409" w:firstLine="842"/>
      </w:pPr>
      <w:r>
        <w:rPr>
          <w:rFonts w:cs="Times New Roman" w:hAnsi="Times New Roman" w:eastAsia="Times New Roman" w:ascii="Times New Roman"/>
          <w:sz w:val="28"/>
          <w:szCs w:val="28"/>
        </w:rPr>
        <w:t>עדימה תויטרפ ךרוצל שדח לפטמ ןובשח תחיתפ  </w:t>
      </w:r>
      <w:r>
        <w:rPr>
          <w:rFonts w:cs="Wingdings" w:hAnsi="Wingdings" w:eastAsia="Wingdings" w:ascii="Wingdings"/>
          <w:sz w:val="28"/>
          <w:szCs w:val="28"/>
        </w:rPr>
      </w:r>
      <w:r>
        <w:rPr>
          <w:rFonts w:cs="Times New Roman" w:hAnsi="Times New Roman" w:eastAsia="Times New Roman" w:ascii="Times New Roman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z w:val="28"/>
          <w:szCs w:val="28"/>
        </w:rPr>
        <w:t>ןובשחב םימייקה םינותנה תפילשו םייק ןובשחל הסינכ  </w:t>
      </w:r>
      <w:r>
        <w:rPr>
          <w:rFonts w:cs="Wingdings" w:hAnsi="Wingdings" w:eastAsia="Wingdings" w:ascii="Wingdings"/>
          <w:sz w:val="28"/>
          <w:szCs w:val="28"/>
        </w:rPr>
      </w:r>
      <w:r>
        <w:rPr>
          <w:rFonts w:cs="Times New Roman" w:hAnsi="Times New Roman" w:eastAsia="Times New Roman" w:ascii="Times New Roman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z w:val="28"/>
          <w:szCs w:val="28"/>
        </w:rPr>
        <w:t>ןוכרד 'סמ/תוהז תדועתו ומש יפל לפוטמ תריחבו תפסוה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spacing w:before="3"/>
        <w:ind w:right="1409"/>
      </w:pPr>
      <w:r>
        <w:rPr>
          <w:rFonts w:cs="Times New Roman" w:hAnsi="Times New Roman" w:eastAsia="Times New Roman" w:ascii="Times New Roman"/>
          <w:sz w:val="28"/>
          <w:szCs w:val="28"/>
        </w:rPr>
        <w:t>םיימינפ םיטירפת 4 דע לפוטמל תושקב תקיחמו ןוכדע ,תפסוה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ind w:right="1409"/>
      </w:pPr>
      <w:r>
        <w:rPr>
          <w:rFonts w:cs="Times New Roman" w:hAnsi="Times New Roman" w:eastAsia="Times New Roman" w:ascii="Times New Roman"/>
          <w:sz w:val="28"/>
          <w:szCs w:val="28"/>
        </w:rPr>
        <w:t>.ולש "ןכ"-ה תדוקפ לע לפוטמה הרומ הב רשא ואדיו תגצה/תטלקה תורשפא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ind w:right="1409"/>
      </w:pPr>
      <w:r>
        <w:rPr>
          <w:rFonts w:cs="Times New Roman" w:hAnsi="Times New Roman" w:eastAsia="Times New Roman" w:ascii="Times New Roman"/>
          <w:sz w:val="28"/>
          <w:szCs w:val="28"/>
        </w:rPr>
        <w:t>לפוטמה רובע לפטמה י"ע וכרענש םיטירפתה תגוצת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ind w:right="1409"/>
      </w:pPr>
      <w:r>
        <w:rPr>
          <w:rFonts w:cs="Times New Roman" w:hAnsi="Times New Roman" w:eastAsia="Times New Roman" w:ascii="Times New Roman"/>
          <w:sz w:val="28"/>
          <w:szCs w:val="28"/>
        </w:rPr>
        <w:t>ידימת ןפואב  הנזאב היהת תכרעמה הז בצמב – יטמוטוא בצמל הסינכל תורשפא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 w:lineRule="auto" w:line="309"/>
        <w:ind w:left="1449" w:right="1769" w:hanging="264"/>
      </w:pPr>
      <w:r>
        <w:rPr>
          <w:rFonts w:cs="Times New Roman" w:hAnsi="Times New Roman" w:eastAsia="Times New Roman" w:ascii="Times New Roman"/>
          <w:sz w:val="28"/>
          <w:szCs w:val="28"/>
        </w:rPr>
        <w:t>סנכית דימו וז הדוקפ ההזת היצקילפאה ערואמה תעבו לפוטמה לש "ןכ"-ה תדוקפל</w:t>
      </w:r>
      <w:r>
        <w:rPr>
          <w:rFonts w:cs="Times New Roman" w:hAnsi="Times New Roman" w:eastAsia="Times New Roman" w:ascii="Times New Roman"/>
          <w:sz w:val="28"/>
          <w:szCs w:val="28"/>
        </w:rPr>
        <w:t> היצקילפאה ךכבו (ףודפדה רצענ ובש טירפתה) לפוטמה קשח ובש ימינפה טירפתל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1"/>
        <w:ind w:right="1770"/>
      </w:pPr>
      <w:r>
        <w:rPr>
          <w:rFonts w:cs="Times New Roman" w:hAnsi="Times New Roman" w:eastAsia="Times New Roman" w:ascii="Times New Roman"/>
          <w:sz w:val="28"/>
          <w:szCs w:val="28"/>
        </w:rPr>
        <w:t>.ומצע לפוטמבו עגרכ לפטמש םדאה לע דואמ לקת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ind w:right="1409"/>
      </w:pPr>
      <w:r>
        <w:rPr>
          <w:rFonts w:cs="Times New Roman" w:hAnsi="Times New Roman" w:eastAsia="Times New Roman" w:ascii="Times New Roman"/>
          <w:sz w:val="28"/>
          <w:szCs w:val="28"/>
        </w:rPr>
        <w:t>.היצקילפאב ספוט לכב להנתהל ךיא לפטמל רבסה תתל תורשפא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ind w:right="1409"/>
      </w:pPr>
      <w:r>
        <w:rPr>
          <w:rFonts w:cs="Times New Roman" w:hAnsi="Times New Roman" w:eastAsia="Times New Roman" w:ascii="Times New Roman"/>
          <w:sz w:val="28"/>
          <w:szCs w:val="28"/>
        </w:rPr>
        <w:t>תומישרה לש םתירוגלאב יכרריהה םוקימה לע "הלעמלמ" הייפצ תורשפא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3"/>
        <w:ind w:right="1771"/>
      </w:pPr>
      <w:r>
        <w:rPr>
          <w:rFonts w:cs="Times New Roman" w:hAnsi="Times New Roman" w:eastAsia="Times New Roman" w:ascii="Times New Roman"/>
          <w:sz w:val="28"/>
          <w:szCs w:val="28"/>
        </w:rPr>
        <w:t>.אצמנ לפוטמה וב רשא תוירוטידואה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ind w:right="1409"/>
      </w:pPr>
      <w:r>
        <w:rPr>
          <w:rFonts w:cs="Times New Roman" w:hAnsi="Times New Roman" w:eastAsia="Times New Roman" w:ascii="Times New Roman"/>
          <w:sz w:val="28"/>
          <w:szCs w:val="28"/>
        </w:rPr>
        <w:t>.ןנעב עדימה יוביג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ind w:right="1409"/>
      </w:pPr>
      <w:r>
        <w:rPr>
          <w:rFonts w:cs="Times New Roman" w:hAnsi="Times New Roman" w:eastAsia="Times New Roman" w:ascii="Times New Roman"/>
          <w:sz w:val="28"/>
          <w:szCs w:val="28"/>
        </w:rPr>
        <w:t>יפל םילפוטמה רובע תוירוטידואה תומישרה לש םיטירפתה ןוימל תורשפא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1770"/>
      </w:pPr>
      <w:r>
        <w:rPr>
          <w:rFonts w:cs="Times New Roman" w:hAnsi="Times New Roman" w:eastAsia="Times New Roman" w:ascii="Times New Roman"/>
          <w:sz w:val="28"/>
          <w:szCs w:val="28"/>
        </w:rPr>
        <w:t>.תוקיטסיטטס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right"/>
        <w:ind w:right="1409"/>
      </w:pPr>
      <w:r>
        <w:rPr>
          <w:rFonts w:cs="Times New Roman" w:hAnsi="Times New Roman" w:eastAsia="Times New Roman" w:ascii="Times New Roman"/>
          <w:sz w:val="28"/>
          <w:szCs w:val="28"/>
        </w:rPr>
        <w:t>.Zoom In/Zoom Out י"ע היצקילפאב םיטנופה תא ןיטקהל/לידגהל תורשפא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1049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םירישכמו םידיינ םינופלט ךרד הדובעו הייפצל ןותנו חונ שמתשמ קשממ תחת הז לכו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1049"/>
        <w:sectPr>
          <w:pgMar w:header="427" w:footer="729" w:top="2120" w:bottom="280" w:left="500" w:right="80"/>
          <w:pgSz w:w="11920" w:h="16840"/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.דיאורדנא יססובמ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lineRule="exact" w:line="440"/>
        <w:ind w:left="6213"/>
      </w:pPr>
      <w:r>
        <w:pict>
          <v:group style="position:absolute;margin-left:114.97pt;margin-top:34.2996pt;width:424.3pt;height:1.58852pt;mso-position-horizontal-relative:page;mso-position-vertical-relative:paragraph;z-index:-2751" coordorigin="2299,686" coordsize="8486,32">
            <v:shape style="position:absolute;left:2311;top:706;width:8462;height:0" coordorigin="2311,706" coordsize="8462,0" path="m2311,706l10774,706e" filled="f" stroked="t" strokeweight="1.18pt" strokecolor="#C00000">
              <v:path arrowok="t"/>
            </v:shape>
            <v:shape style="position:absolute;left:2314;top:694;width:8462;height:0" coordorigin="2314,694" coordsize="8462,0" path="m2314,694l10776,694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השמומש תכרעמה רואית .4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  <w:sectPr>
          <w:pgMar w:header="427" w:footer="729" w:top="2120" w:bottom="280" w:left="500" w:right="80"/>
          <w:pgSz w:w="11920" w:h="16840"/>
        </w:sectPr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4"/>
          <w:szCs w:val="24"/>
        </w:rPr>
        <w:jc w:val="center"/>
        <w:spacing w:before="7"/>
        <w:ind w:left="1884" w:right="878"/>
      </w:pPr>
      <w:r>
        <w:rPr>
          <w:rFonts w:cs="Calibri" w:hAnsi="Calibri" w:eastAsia="Calibri" w:ascii="Calibri"/>
          <w:i/>
          <w:color w:val="FFFFFF"/>
          <w:sz w:val="24"/>
          <w:szCs w:val="24"/>
        </w:rPr>
        <w:t>הסינכה ךסמ</w:t>
      </w:r>
      <w:r>
        <w:rPr>
          <w:rFonts w:cs="Calibri" w:hAnsi="Calibri" w:eastAsia="Calibri" w:ascii="Calibri"/>
          <w:color w:val="0000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1242" w:right="235"/>
      </w:pPr>
      <w:r>
        <w:rPr>
          <w:rFonts w:cs="Calibri" w:hAnsi="Calibri" w:eastAsia="Calibri" w:ascii="Calibri"/>
          <w:color w:val="FFFFFF"/>
          <w:sz w:val="22"/>
          <w:szCs w:val="22"/>
        </w:rPr>
        <w:t>רבחתהל לכוי לפטמה הז ךסמב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980" w:right="-28"/>
      </w:pPr>
      <w:r>
        <w:rPr>
          <w:rFonts w:cs="Calibri" w:hAnsi="Calibri" w:eastAsia="Calibri" w:ascii="Calibri"/>
          <w:color w:val="FFFFFF"/>
          <w:sz w:val="22"/>
          <w:szCs w:val="22"/>
        </w:rPr>
        <w:t>ולש שמתשמ םש תשקה י"ע תכרעמל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1876" w:right="868"/>
      </w:pPr>
      <w:r>
        <w:pict>
          <v:group style="position:absolute;margin-left:66.12pt;margin-top:-58.6796pt;width:163.44pt;height:108.84pt;mso-position-horizontal-relative:page;mso-position-vertical-relative:paragraph;z-index:-2750" coordorigin="1322,-1174" coordsize="3269,2177">
            <v:shape type="#_x0000_t75" style="position:absolute;left:1322;top:-1174;width:3269;height:2177">
              <v:imagedata o:title="" r:id="rId29"/>
            </v:shape>
            <v:shape style="position:absolute;left:2419;top:-827;width:1073;height:0" coordorigin="2419,-827" coordsize="1073,0" path="m2419,-827l3492,-827e" filled="f" stroked="t" strokeweight="0.7pt" strokecolor="#FFFFFF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color w:val="FFFFFF"/>
          <w:sz w:val="22"/>
          <w:szCs w:val="22"/>
        </w:rPr>
        <w:t>,ולש המסיסהו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987" w:right="-20"/>
      </w:pPr>
      <w:r>
        <w:rPr>
          <w:rFonts w:cs="Calibri" w:hAnsi="Calibri" w:eastAsia="Calibri" w:ascii="Calibri"/>
          <w:color w:val="FFFFFF"/>
          <w:sz w:val="22"/>
          <w:szCs w:val="22"/>
        </w:rPr>
        <w:t>רובעל  לכוי שדח שמתשמ אוהו הדימב</w:t>
      </w:r>
      <w:r>
        <w:rPr>
          <w:rFonts w:cs="Calibri" w:hAnsi="Calibri" w:eastAsia="Calibri" w:ascii="Calibri"/>
          <w:color w:val="FFFFFF"/>
          <w:sz w:val="22"/>
          <w:szCs w:val="22"/>
        </w:rPr>
        <w:t> םושירה ךסמל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center"/>
        <w:ind w:left="999" w:right="2107"/>
      </w:pPr>
      <w:r>
        <w:pict>
          <v:group style="position:absolute;margin-left:381.36pt;margin-top:-18.4776pt;width:162.6pt;height:108.72pt;mso-position-horizontal-relative:page;mso-position-vertical-relative:paragraph;z-index:-2749" coordorigin="7627,-370" coordsize="3252,2174">
            <v:shape type="#_x0000_t75" style="position:absolute;left:7627;top:-370;width:3252;height:2174">
              <v:imagedata o:title="" r:id="rId30"/>
            </v:shape>
            <v:shape style="position:absolute;left:8827;top:270;width:850;height:0" coordorigin="8827,270" coordsize="850,0" path="m8827,270l9677,270e" filled="f" stroked="t" strokeweight="0.7pt" strokecolor="#FFFFFF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i/>
          <w:color w:val="FFFFFF"/>
          <w:sz w:val="24"/>
          <w:szCs w:val="24"/>
        </w:rPr>
        <w:t>וגולה ךסמ</w:t>
      </w:r>
      <w:r>
        <w:rPr>
          <w:rFonts w:cs="Calibri" w:hAnsi="Calibri" w:eastAsia="Calibri" w:ascii="Calibri"/>
          <w:color w:val="0000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-20" w:right="1086"/>
        <w:sectPr>
          <w:type w:val="continuous"/>
          <w:pgSz w:w="11920" w:h="16840"/>
          <w:pgMar w:top="2120" w:bottom="280" w:left="500" w:right="80"/>
          <w:cols w:num="2" w:equalWidth="off">
            <w:col w:w="3912" w:space="3381"/>
            <w:col w:w="4047"/>
          </w:cols>
        </w:sectPr>
      </w:pPr>
      <w:r>
        <w:pict>
          <v:shape type="#_x0000_t75" style="position:absolute;margin-left:357.48pt;margin-top:80.8794pt;width:210.96pt;height:366.96pt;mso-position-horizontal-relative:page;mso-position-vertical-relative:paragraph;z-index:-2752">
            <v:imagedata o:title="" r:id="rId31"/>
          </v:shape>
        </w:pict>
      </w:r>
      <w:r>
        <w:rPr>
          <w:rFonts w:cs="Calibri" w:hAnsi="Calibri" w:eastAsia="Calibri" w:ascii="Calibri"/>
          <w:color w:val="FFFFFF"/>
          <w:sz w:val="22"/>
          <w:szCs w:val="22"/>
        </w:rPr>
        <w:t>תוינש המכ ךשמב עיפוי הז יבוציע ךסמ</w:t>
      </w:r>
      <w:r>
        <w:rPr>
          <w:rFonts w:cs="Calibri" w:hAnsi="Calibri" w:eastAsia="Calibri" w:ascii="Calibri"/>
          <w:color w:val="FFFFFF"/>
          <w:sz w:val="22"/>
          <w:szCs w:val="22"/>
        </w:rPr>
        <w:t> היצקילפאה תיילעל דע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8"/>
        <w:sectPr>
          <w:type w:val="continuous"/>
          <w:pgSz w:w="11920" w:h="16840"/>
          <w:pgMar w:top="2120" w:bottom="280" w:left="500" w:right="80"/>
        </w:sectPr>
      </w:pPr>
      <w:r>
        <w:pict>
          <v:shape type="#_x0000_t75" style="width:219.96pt;height:366.96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427" w:footer="729" w:top="2120" w:bottom="280" w:left="240" w:right="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right"/>
        <w:spacing w:before="9"/>
      </w:pPr>
      <w:r>
        <w:rPr>
          <w:rFonts w:cs="Calibri" w:hAnsi="Calibri" w:eastAsia="Calibri" w:ascii="Calibri"/>
          <w:i/>
          <w:color w:val="FFFFFF"/>
          <w:sz w:val="24"/>
          <w:szCs w:val="24"/>
        </w:rPr>
        <w:t>ישיאה רוזאה ךסמ</w:t>
      </w:r>
      <w:r>
        <w:rPr>
          <w:rFonts w:cs="Calibri" w:hAnsi="Calibri" w:eastAsia="Calibri" w:ascii="Calibri"/>
          <w:color w:val="00000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7"/>
        <w:sectPr>
          <w:type w:val="continuous"/>
          <w:pgSz w:w="11920" w:h="16840"/>
          <w:pgMar w:top="2120" w:bottom="280" w:left="240" w:right="80"/>
          <w:cols w:num="2" w:equalWidth="off">
            <w:col w:w="4492" w:space="4712"/>
            <w:col w:w="2396"/>
          </w:cols>
        </w:sectPr>
      </w:pPr>
      <w:r>
        <w:br w:type="column"/>
      </w:r>
      <w:r>
        <w:rPr>
          <w:rFonts w:cs="Calibri" w:hAnsi="Calibri" w:eastAsia="Calibri" w:ascii="Calibri"/>
          <w:i/>
          <w:color w:val="FFFFFF"/>
          <w:sz w:val="24"/>
          <w:szCs w:val="24"/>
        </w:rPr>
        <w:t>םושירה ךסמ</w:t>
      </w:r>
      <w:r>
        <w:rPr>
          <w:rFonts w:cs="Calibri" w:hAnsi="Calibri" w:eastAsia="Calibri" w:ascii="Calibri"/>
          <w:color w:val="0000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  <w:sectPr>
          <w:type w:val="continuous"/>
          <w:pgSz w:w="11920" w:h="16840"/>
          <w:pgMar w:top="2120" w:bottom="280" w:left="240" w:right="80"/>
        </w:sectPr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2250" w:right="22"/>
      </w:pPr>
      <w:r>
        <w:rPr>
          <w:rFonts w:cs="Calibri" w:hAnsi="Calibri" w:eastAsia="Calibri" w:ascii="Calibri"/>
          <w:color w:val="FFFFFF"/>
          <w:sz w:val="22"/>
          <w:szCs w:val="22"/>
        </w:rPr>
        <w:t>םילפוטמ ףיסוהל לכוי לפטמה הז ךסמב</w:t>
      </w:r>
      <w:r>
        <w:rPr>
          <w:rFonts w:cs="Calibri" w:hAnsi="Calibri" w:eastAsia="Calibri" w:ascii="Calibri"/>
          <w:color w:val="FFFFFF"/>
          <w:sz w:val="22"/>
          <w:szCs w:val="22"/>
        </w:rPr>
        <w:t> ונוצרב לפוטמ הזיאב רוחבלו םישדח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ind w:right="1282"/>
      </w:pPr>
      <w:r>
        <w:pict>
          <v:group style="position:absolute;margin-left:114pt;margin-top:-57.8396pt;width:170.88pt;height:115.2pt;mso-position-horizontal-relative:page;mso-position-vertical-relative:paragraph;z-index:-2745" coordorigin="2280,-1157" coordsize="3418,2304">
            <v:shape type="#_x0000_t75" style="position:absolute;left:2280;top:-1157;width:3418;height:2304">
              <v:imagedata o:title="" r:id="rId33"/>
            </v:shape>
            <v:shape style="position:absolute;left:3247;top:-810;width:1481;height:0" coordorigin="3247,-810" coordsize="1481,0" path="m3247,-810l4728,-810e" filled="f" stroked="t" strokeweight="0.7pt" strokecolor="#FFFFFF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color w:val="FFFFFF"/>
          <w:sz w:val="22"/>
          <w:szCs w:val="22"/>
        </w:rPr>
        <w:t>,לפטל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210" w:right="-20"/>
      </w:pPr>
      <w:r>
        <w:pict>
          <v:group style="position:absolute;margin-left:422.04pt;margin-top:121.56pt;width:153.36pt;height:117.6pt;mso-position-horizontal-relative:page;mso-position-vertical-relative:page;z-index:-2746" coordorigin="8441,2431" coordsize="3067,2352">
            <v:shape type="#_x0000_t75" style="position:absolute;left:8441;top:2431;width:3067;height:2352">
              <v:imagedata o:title="" r:id="rId34"/>
            </v:shape>
            <v:shape style="position:absolute;left:9442;top:2776;width:1063;height:0" coordorigin="9442,2776" coordsize="1063,0" path="m9442,2776l10505,2776e" filled="f" stroked="t" strokeweight="0.7pt" strokecolor="#FFFFFF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color w:val="FFFFFF"/>
          <w:sz w:val="22"/>
          <w:szCs w:val="22"/>
        </w:rPr>
        <w:t>ךסמל וא הגוצתה ךסמל רובעי ןכמ רחאל</w:t>
      </w:r>
      <w:r>
        <w:rPr>
          <w:rFonts w:cs="Calibri" w:hAnsi="Calibri" w:eastAsia="Calibri" w:ascii="Calibri"/>
          <w:color w:val="FFFFFF"/>
          <w:sz w:val="22"/>
          <w:szCs w:val="22"/>
        </w:rPr>
        <w:t> (שדח לפוטמ רציו הדימב) הכירעה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26"/>
        <w:ind w:left="-20" w:right="450" w:hanging="2"/>
        <w:sectPr>
          <w:type w:val="continuous"/>
          <w:pgSz w:w="11920" w:h="16840"/>
          <w:pgMar w:top="2120" w:bottom="280" w:left="240" w:right="80"/>
          <w:cols w:num="2" w:equalWidth="off">
            <w:col w:w="5270" w:space="3087"/>
            <w:col w:w="3243"/>
          </w:cols>
        </w:sectPr>
      </w:pPr>
      <w:r>
        <w:br w:type="column"/>
      </w:r>
      <w:r>
        <w:rPr>
          <w:rFonts w:cs="Calibri" w:hAnsi="Calibri" w:eastAsia="Calibri" w:ascii="Calibri"/>
          <w:color w:val="FFFFFF"/>
          <w:sz w:val="22"/>
          <w:szCs w:val="22"/>
        </w:rPr>
        <w:t>םשריהל לכוי לפטמה הז ךסמב</w:t>
      </w:r>
      <w:r>
        <w:rPr>
          <w:rFonts w:cs="Calibri" w:hAnsi="Calibri" w:eastAsia="Calibri" w:ascii="Calibri"/>
          <w:color w:val="FFFFFF"/>
          <w:sz w:val="22"/>
          <w:szCs w:val="22"/>
        </w:rPr>
        <w:t> תדועת 'סמ תועצמאב תכרעמל</w:t>
      </w:r>
      <w:r>
        <w:rPr>
          <w:rFonts w:cs="Calibri" w:hAnsi="Calibri" w:eastAsia="Calibri" w:ascii="Calibri"/>
          <w:color w:val="FFFFFF"/>
          <w:sz w:val="22"/>
          <w:szCs w:val="22"/>
        </w:rPr>
        <w:t> שמתשמ םש ,םש ,ולש ןוכרד/תוהזה</w:t>
      </w:r>
      <w:r>
        <w:rPr>
          <w:rFonts w:cs="Calibri" w:hAnsi="Calibri" w:eastAsia="Calibri" w:ascii="Calibri"/>
          <w:color w:val="FFFFFF"/>
          <w:sz w:val="22"/>
          <w:szCs w:val="22"/>
        </w:rPr>
        <w:t> המסיסב תופצל לכוי ןכ ומכ ,המסיסו</w:t>
      </w:r>
      <w:r>
        <w:rPr>
          <w:rFonts w:cs="Calibri" w:hAnsi="Calibri" w:eastAsia="Calibri" w:ascii="Calibri"/>
          <w:color w:val="FFFFFF"/>
          <w:sz w:val="22"/>
          <w:szCs w:val="22"/>
        </w:rPr>
        <w:t> הנזהה תעב דילקמ אוה רשא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3"/>
        <w:sectPr>
          <w:type w:val="continuous"/>
          <w:pgSz w:w="11920" w:h="16840"/>
          <w:pgMar w:top="2120" w:bottom="280" w:left="240" w:right="80"/>
        </w:sectPr>
      </w:pPr>
      <w:r>
        <w:pict>
          <v:shape type="#_x0000_t75" style="position:absolute;margin-left:217.8pt;margin-top:0pt;width:174pt;height:302.28pt;mso-position-horizontal-relative:page;mso-position-vertical-relative:paragraph;z-index:-2748">
            <v:imagedata o:title="" r:id="rId35"/>
          </v:shape>
        </w:pict>
      </w:r>
      <w:r>
        <w:pict>
          <v:shape type="#_x0000_t75" style="position:absolute;margin-left:426.96pt;margin-top:274.68pt;width:150.72pt;height:302.28pt;mso-position-horizontal-relative:page;mso-position-vertical-relative:page;z-index:-2747">
            <v:imagedata o:title="" r:id="rId36"/>
          </v:shape>
        </w:pict>
      </w:r>
      <w:r>
        <w:pict>
          <v:shape type="#_x0000_t75" style="width:171.6pt;height:302.28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4"/>
          <w:szCs w:val="24"/>
        </w:rPr>
        <w:jc w:val="center"/>
        <w:spacing w:before="7"/>
        <w:ind w:left="5352" w:right="4814"/>
      </w:pPr>
      <w:r>
        <w:pict>
          <v:shape type="#_x0000_t75" style="position:absolute;margin-left:378.36pt;margin-top:119.632pt;width:175.8pt;height:233.64pt;mso-position-horizontal-relative:page;mso-position-vertical-relative:paragraph;z-index:-2744">
            <v:imagedata o:title="" r:id="rId38"/>
          </v:shape>
        </w:pict>
      </w:r>
      <w:r>
        <w:pict>
          <v:group style="position:absolute;margin-left:127.32pt;margin-top:146.52pt;width:388.44pt;height:102.96pt;mso-position-horizontal-relative:page;mso-position-vertical-relative:page;z-index:-2742" coordorigin="2546,2930" coordsize="7769,2059">
            <v:shape type="#_x0000_t75" style="position:absolute;left:2546;top:2930;width:7769;height:2059">
              <v:imagedata o:title="" r:id="rId39"/>
            </v:shape>
            <v:shape style="position:absolute;left:5887;top:3277;width:1082;height:0" coordorigin="5887,3277" coordsize="1082,0" path="m5887,3277l6970,3277e" filled="f" stroked="t" strokeweight="0.7pt" strokecolor="#FFFFFF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i/>
          <w:color w:val="FFFFFF"/>
          <w:sz w:val="24"/>
          <w:szCs w:val="24"/>
        </w:rPr>
        <w:t>הכירעה ךסמ</w:t>
      </w:r>
      <w:r>
        <w:rPr>
          <w:rFonts w:cs="Calibri" w:hAnsi="Calibri" w:eastAsia="Calibri" w:ascii="Calibri"/>
          <w:color w:val="0000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2273" w:right="1737"/>
      </w:pPr>
      <w:r>
        <w:rPr>
          <w:rFonts w:cs="Calibri" w:hAnsi="Calibri" w:eastAsia="Calibri" w:ascii="Calibri"/>
          <w:color w:val="FFFFFF"/>
          <w:sz w:val="22"/>
          <w:szCs w:val="22"/>
        </w:rPr>
        <w:t>הארקהה תומישר תא םרובע רוציל ךכו וילפוטמ רובע םיטירפתה תא ךורעל לכוי לפטמה הז ךסמב</w:t>
      </w:r>
      <w:r>
        <w:rPr>
          <w:rFonts w:cs="Calibri" w:hAnsi="Calibri" w:eastAsia="Calibri" w:ascii="Calibri"/>
          <w:color w:val="FFFFFF"/>
          <w:sz w:val="22"/>
          <w:szCs w:val="22"/>
        </w:rPr>
        <w:t> הציחל טעב .ןותנ ןמז לכב םיטירפ ריסהלו ךורעל ,ףיסוהל ןתינ ךכל ףסונב ,םהיכרצל םימאות רשא</w:t>
      </w:r>
      <w:r>
        <w:rPr>
          <w:rFonts w:cs="Calibri" w:hAnsi="Calibri" w:eastAsia="Calibri" w:ascii="Calibri"/>
          <w:color w:val="FFFFFF"/>
          <w:sz w:val="22"/>
          <w:szCs w:val="22"/>
        </w:rPr>
        <w:t> םיטירפתה תא םג ךורעל לכוי ךכו רחבנש טירפ ותוא רובע ימינפ טירפת לפטמל חתפי טירפה לע</w:t>
      </w:r>
      <w:r>
        <w:rPr>
          <w:rFonts w:cs="Calibri" w:hAnsi="Calibri" w:eastAsia="Calibri" w:ascii="Calibri"/>
          <w:color w:val="FFFFFF"/>
          <w:sz w:val="22"/>
          <w:szCs w:val="22"/>
        </w:rPr>
        <w:t> (םיימינפ םיטירפת לש תובכש 4 דע) םיימינפה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2478" w:right="1937"/>
      </w:pPr>
      <w:r>
        <w:rPr>
          <w:rFonts w:cs="Calibri" w:hAnsi="Calibri" w:eastAsia="Calibri" w:ascii="Calibri"/>
          <w:color w:val="FFFFFF"/>
          <w:sz w:val="22"/>
          <w:szCs w:val="22"/>
        </w:rPr>
        <w:t>"ןכ" הדוקפה לע הרומ וניה רשאכ לפוטמה לש רצק ואדיו טילקהל לפטמה תורשפאב ןכ ומכ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1"/>
      </w:pPr>
      <w:r>
        <w:pict>
          <v:shape type="#_x0000_t75" style="width:180.84pt;height:233.64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1"/>
        <w:sectPr>
          <w:pgMar w:header="427" w:footer="729" w:top="2120" w:bottom="280" w:left="500" w:right="80"/>
          <w:pgSz w:w="11920" w:h="16840"/>
        </w:sectPr>
      </w:pPr>
      <w:r>
        <w:pict>
          <v:shape type="#_x0000_t75" style="position:absolute;margin-left:378.36pt;margin-top:530.88pt;width:175.8pt;height:254.52pt;mso-position-horizontal-relative:page;mso-position-vertical-relative:page;z-index:-2743">
            <v:imagedata o:title="" r:id="rId41"/>
          </v:shape>
        </w:pict>
      </w:r>
      <w:r>
        <w:pict>
          <v:shape type="#_x0000_t75" style="width:180.84pt;height:254.52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32"/>
        <w:ind w:left="5509" w:right="5498"/>
        <w:sectPr>
          <w:pgMar w:header="427" w:footer="729" w:top="2120" w:bottom="280" w:left="500" w:right="80"/>
          <w:headerReference w:type="default" r:id="rId43"/>
          <w:footerReference w:type="default" r:id="rId44"/>
          <w:pgSz w:w="11920" w:h="16840"/>
        </w:sectPr>
      </w:pPr>
      <w:r>
        <w:rPr>
          <w:rFonts w:cs="Arial" w:hAnsi="Arial" w:eastAsia="Arial" w:ascii="Arial"/>
          <w:sz w:val="22"/>
          <w:szCs w:val="22"/>
        </w:rPr>
        <w:t>19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  <w:sectPr>
          <w:pgNumType w:start="20"/>
          <w:pgMar w:footer="729" w:header="427" w:top="2120" w:bottom="280" w:left="360" w:right="80"/>
          <w:footerReference w:type="default" r:id="rId45"/>
          <w:pgSz w:w="11920" w:h="16840"/>
        </w:sectPr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center"/>
        <w:ind w:left="1234" w:right="532"/>
      </w:pPr>
      <w:r>
        <w:rPr>
          <w:rFonts w:cs="Calibri" w:hAnsi="Calibri" w:eastAsia="Calibri" w:ascii="Calibri"/>
          <w:i/>
          <w:color w:val="FFFFFF"/>
          <w:sz w:val="24"/>
          <w:szCs w:val="24"/>
        </w:rPr>
        <w:t>טירפת - הגוצת ךסמ</w:t>
      </w:r>
      <w:r>
        <w:rPr>
          <w:rFonts w:cs="Calibri" w:hAnsi="Calibri" w:eastAsia="Calibri" w:ascii="Calibri"/>
          <w:color w:val="0000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760" w:right="59"/>
      </w:pPr>
      <w:r>
        <w:pict>
          <v:group style="position:absolute;margin-left:45.12pt;margin-top:-45.5972pt;width:156.6pt;height:157.08pt;mso-position-horizontal-relative:page;mso-position-vertical-relative:paragraph;z-index:-2739" coordorigin="902,-912" coordsize="3132,3142">
            <v:shape type="#_x0000_t75" style="position:absolute;left:902;top:-912;width:3132;height:3142">
              <v:imagedata o:title="" r:id="rId46"/>
            </v:shape>
            <v:shape style="position:absolute;left:1630;top:-275;width:1680;height:0" coordorigin="1630,-275" coordsize="1680,0" path="m1630,-275l3310,-275e" filled="f" stroked="t" strokeweight="0.7pt" strokecolor="#FFFFFF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color w:val="FFFFFF"/>
          <w:sz w:val="22"/>
          <w:szCs w:val="22"/>
        </w:rPr>
        <w:t>ךסמל רובעל לכוי לפטמה הז ךסמב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"/>
        <w:ind w:left="681" w:right="-20"/>
      </w:pPr>
      <w:r>
        <w:rPr>
          <w:rFonts w:cs="Calibri" w:hAnsi="Calibri" w:eastAsia="Calibri" w:ascii="Calibri"/>
          <w:color w:val="FFFFFF"/>
          <w:sz w:val="22"/>
          <w:szCs w:val="22"/>
        </w:rPr>
        <w:t>,הכירעה ךסמ ,ולש ישיאה רוזאה</w:t>
      </w:r>
      <w:r>
        <w:rPr>
          <w:rFonts w:cs="Calibri" w:hAnsi="Calibri" w:eastAsia="Calibri" w:ascii="Calibri"/>
          <w:color w:val="FFFFFF"/>
          <w:sz w:val="22"/>
          <w:szCs w:val="22"/>
        </w:rPr>
        <w:t> ןוימ תא ןכדעל ,יטמוטוא בצמל רובעל</w:t>
      </w:r>
      <w:r>
        <w:rPr>
          <w:rFonts w:cs="Calibri" w:hAnsi="Calibri" w:eastAsia="Calibri" w:ascii="Calibri"/>
          <w:color w:val="FFFFFF"/>
          <w:sz w:val="22"/>
          <w:szCs w:val="22"/>
        </w:rPr>
        <w:t> תוירוטידואה תומישרה לש םיטירפתה</w:t>
      </w:r>
      <w:r>
        <w:rPr>
          <w:rFonts w:cs="Calibri" w:hAnsi="Calibri" w:eastAsia="Calibri" w:ascii="Calibri"/>
          <w:color w:val="FFFFFF"/>
          <w:sz w:val="22"/>
          <w:szCs w:val="22"/>
        </w:rPr>
        <w:t> תכרעמהמ תאצלו תוקיטסיטטס יפל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4"/>
          <w:szCs w:val="24"/>
        </w:rPr>
        <w:jc w:val="center"/>
        <w:spacing w:before="7"/>
        <w:ind w:left="2360" w:right="2752"/>
      </w:pPr>
      <w:r>
        <w:br w:type="column"/>
      </w:r>
      <w:r>
        <w:rPr>
          <w:rFonts w:cs="Calibri" w:hAnsi="Calibri" w:eastAsia="Calibri" w:ascii="Calibri"/>
          <w:i/>
          <w:color w:val="FFFFFF"/>
          <w:sz w:val="24"/>
          <w:szCs w:val="24"/>
        </w:rPr>
        <w:t>הגוצתה ךסמ</w:t>
      </w:r>
      <w:r>
        <w:rPr>
          <w:rFonts w:cs="Calibri" w:hAnsi="Calibri" w:eastAsia="Calibri" w:ascii="Calibri"/>
          <w:color w:val="0000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47" w:right="438" w:hanging="3"/>
      </w:pPr>
      <w:r>
        <w:rPr>
          <w:rFonts w:cs="Calibri" w:hAnsi="Calibri" w:eastAsia="Calibri" w:ascii="Calibri"/>
          <w:color w:val="FFFFFF"/>
          <w:sz w:val="22"/>
          <w:szCs w:val="22"/>
        </w:rPr>
        <w:t>,ורובע ןיכה רשא םיטירפתה תא לפוטמה רובע גיצהל לכוי לפטמה הז ךסמב</w:t>
      </w:r>
      <w:r>
        <w:rPr>
          <w:rFonts w:cs="Calibri" w:hAnsi="Calibri" w:eastAsia="Calibri" w:ascii="Calibri"/>
          <w:color w:val="FFFFFF"/>
          <w:sz w:val="22"/>
          <w:szCs w:val="22"/>
        </w:rPr>
        <w:t> היצקילפאהו רוביד תעמשה ידי לע ומצע תא אטבל לגוסמ לפוטמה רשאכ</w:t>
      </w:r>
      <w:r>
        <w:rPr>
          <w:rFonts w:cs="Calibri" w:hAnsi="Calibri" w:eastAsia="Calibri" w:ascii="Calibri"/>
          <w:color w:val="FFFFFF"/>
          <w:sz w:val="22"/>
          <w:szCs w:val="22"/>
        </w:rPr>
        <w:t> לפוטמה רובע תידימת הנזאב היהת איה יטמוטוא הנעמ בצמב תויהל תרדגומ</w:t>
      </w:r>
      <w:r>
        <w:rPr>
          <w:rFonts w:cs="Calibri" w:hAnsi="Calibri" w:eastAsia="Calibri" w:ascii="Calibri"/>
          <w:color w:val="FFFFFF"/>
          <w:sz w:val="22"/>
          <w:szCs w:val="22"/>
        </w:rPr>
        <w:t> יבקע רדסב תוינש המכ לכ טירפו טירפ לכ ורובע שיגדהלו ףדפדל ליחתתו</w:t>
      </w:r>
      <w:r>
        <w:rPr>
          <w:rFonts w:cs="Calibri" w:hAnsi="Calibri" w:eastAsia="Calibri" w:ascii="Calibri"/>
          <w:color w:val="FFFFFF"/>
          <w:sz w:val="22"/>
          <w:szCs w:val="22"/>
        </w:rPr>
        <w:t> רצעיי ףודפדה יזא "ןכ"-ה תדוקפ לע הרומ לפוטמהש ההזת תכרעמה רשאכ,</w:t>
      </w:r>
      <w:r>
        <w:rPr>
          <w:rFonts w:cs="Calibri" w:hAnsi="Calibri" w:eastAsia="Calibri" w:ascii="Calibri"/>
          <w:color w:val="FFFFFF"/>
          <w:sz w:val="22"/>
          <w:szCs w:val="22"/>
        </w:rPr>
        <w:t> טירפה) ףודפדה רצענ וילעש טירפהו לפוטמה קשח ובש םיוסמה טירפה לע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1055" w:right="1444"/>
      </w:pPr>
      <w:r>
        <w:pict>
          <v:group style="position:absolute;margin-left:269.28pt;margin-top:173.16pt;width:310.44pt;height:206.52pt;mso-position-horizontal-relative:page;mso-position-vertical-relative:page;z-index:-2740" coordorigin="5386,3463" coordsize="6209,4130">
            <v:shape type="#_x0000_t75" style="position:absolute;left:5386;top:3463;width:6209;height:4130">
              <v:imagedata o:title="" r:id="rId47"/>
            </v:shape>
            <v:shape style="position:absolute;left:7949;top:3808;width:1082;height:0" coordorigin="7949,3808" coordsize="1082,0" path="m7949,3808l9031,3808e" filled="f" stroked="t" strokeweight="0.7pt" strokecolor="#FFFFFF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color w:val="FFFFFF"/>
          <w:sz w:val="22"/>
          <w:szCs w:val="22"/>
        </w:rPr>
        <w:t>,ימינפ טירפת ורובע חתפיי (עגרה ותואב שגדוהש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-37" w:right="357"/>
      </w:pPr>
      <w:r>
        <w:rPr>
          <w:rFonts w:cs="Calibri" w:hAnsi="Calibri" w:eastAsia="Calibri" w:ascii="Calibri"/>
          <w:color w:val="FFFFFF"/>
          <w:sz w:val="22"/>
          <w:szCs w:val="22"/>
        </w:rPr>
        <w:t>תא רוחבלו ליחתהל לכוי לפוטמהש תויצפואה תא הנשי הז ךסמב ךכ לע ףסונב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" w:lineRule="exact" w:line="260"/>
        <w:ind w:left="49" w:right="439"/>
      </w:pPr>
      <w:r>
        <w:rPr>
          <w:rFonts w:cs="Calibri" w:hAnsi="Calibri" w:eastAsia="Calibri" w:ascii="Calibri"/>
          <w:color w:val="FFFFFF"/>
          <w:sz w:val="22"/>
          <w:szCs w:val="22"/>
        </w:rPr>
        <w:t>,לפטמה לומ ולש (תיעבט העונת וא רוביד) "ןכ"-ה תדוקפ ןומיס תעב ויתונוצר</w:t>
      </w:r>
      <w:r>
        <w:rPr>
          <w:rFonts w:cs="Calibri" w:hAnsi="Calibri" w:eastAsia="Calibri" w:ascii="Calibri"/>
          <w:color w:val="FFFFFF"/>
          <w:sz w:val="22"/>
          <w:szCs w:val="22"/>
        </w:rPr>
        <w:t> תא חתפיו שקובמה טירפה לע ץחלי אוה וז הדוקפ ההזי לפטמהש רחאל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2"/>
        <w:ind w:left="208" w:right="597"/>
        <w:sectPr>
          <w:type w:val="continuous"/>
          <w:pgSz w:w="11920" w:h="16840"/>
          <w:pgMar w:top="2120" w:bottom="280" w:left="360" w:right="80"/>
          <w:cols w:num="2" w:equalWidth="off">
            <w:col w:w="3524" w:space="1670"/>
            <w:col w:w="6286"/>
          </w:cols>
        </w:sectPr>
      </w:pPr>
      <w:r>
        <w:pict>
          <v:shape type="#_x0000_t75" style="position:absolute;margin-left:337.08pt;margin-top:64.1813pt;width:193.44pt;height:339.12pt;mso-position-horizontal-relative:page;mso-position-vertical-relative:paragraph;z-index:-2741">
            <v:imagedata o:title="" r:id="rId48"/>
          </v:shape>
        </w:pict>
      </w:r>
      <w:r>
        <w:rPr>
          <w:rFonts w:cs="Calibri" w:hAnsi="Calibri" w:eastAsia="Calibri" w:ascii="Calibri"/>
          <w:color w:val="FFFFFF"/>
          <w:sz w:val="22"/>
          <w:szCs w:val="22"/>
        </w:rPr>
        <w:t>לא םג ףדפדל ךישמהל לכוי ךכו רחבנש טירפ ותוא רובע ימינפה טירפתה</w:t>
      </w:r>
      <w:r>
        <w:rPr>
          <w:rFonts w:cs="Calibri" w:hAnsi="Calibri" w:eastAsia="Calibri" w:ascii="Calibri"/>
          <w:color w:val="FFFFFF"/>
          <w:sz w:val="22"/>
          <w:szCs w:val="22"/>
        </w:rPr>
        <w:t> (םיימינפ םיטירפת תובכש 4 דע) םיימינפה םיטירפתה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6"/>
        <w:sectPr>
          <w:type w:val="continuous"/>
          <w:pgSz w:w="11920" w:h="16840"/>
          <w:pgMar w:top="2120" w:bottom="280" w:left="360" w:right="80"/>
        </w:sectPr>
      </w:pPr>
      <w:r>
        <w:pict>
          <v:shape type="#_x0000_t75" style="width:192.72pt;height:339.12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center"/>
        <w:spacing w:before="7"/>
        <w:ind w:left="5193" w:right="5042"/>
      </w:pPr>
      <w:r>
        <w:pict>
          <v:group style="position:absolute;margin-left:229.44pt;margin-top:-18.1276pt;width:164.64pt;height:108pt;mso-position-horizontal-relative:page;mso-position-vertical-relative:paragraph;z-index:-2738" coordorigin="4589,-363" coordsize="3293,2160">
            <v:shape type="#_x0000_t75" style="position:absolute;left:4589;top:-363;width:3293;height:2160">
              <v:imagedata o:title="" r:id="rId50"/>
            </v:shape>
            <v:shape style="position:absolute;left:5729;top:277;width:1013;height:0" coordorigin="5729,277" coordsize="1013,0" path="m5729,277l6742,277e" filled="f" stroked="t" strokeweight="0.7pt" strokecolor="#FFFFFF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i/>
          <w:color w:val="FFFFFF"/>
          <w:sz w:val="24"/>
          <w:szCs w:val="24"/>
        </w:rPr>
        <w:t>הכרדה ךסמ</w:t>
      </w:r>
      <w:r>
        <w:rPr>
          <w:rFonts w:cs="Calibri" w:hAnsi="Calibri" w:eastAsia="Calibri" w:ascii="Calibri"/>
          <w:color w:val="0000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4491" w:right="4338"/>
      </w:pPr>
      <w:r>
        <w:rPr>
          <w:rFonts w:cs="Calibri" w:hAnsi="Calibri" w:eastAsia="Calibri" w:ascii="Calibri"/>
          <w:color w:val="FFFFFF"/>
          <w:sz w:val="22"/>
          <w:szCs w:val="22"/>
        </w:rPr>
        <w:t>לע ץוחלל  לפטמה לכוי ךסמ לכב</w:t>
      </w:r>
      <w:r>
        <w:rPr>
          <w:rFonts w:cs="Calibri" w:hAnsi="Calibri" w:eastAsia="Calibri" w:ascii="Calibri"/>
          <w:color w:val="FFFFFF"/>
          <w:sz w:val="22"/>
          <w:szCs w:val="22"/>
        </w:rPr>
        <w:t> הכרדה לבקיו הרזע רותפכ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lineRule="exact" w:line="260"/>
        <w:ind w:left="4576" w:right="4422"/>
      </w:pPr>
      <w:r>
        <w:rPr>
          <w:rFonts w:cs="Calibri" w:hAnsi="Calibri" w:eastAsia="Calibri" w:ascii="Calibri"/>
          <w:color w:val="FFFFFF"/>
          <w:sz w:val="22"/>
          <w:szCs w:val="22"/>
        </w:rPr>
        <w:t>אצמנ אוה וב ףדב שומישה לע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686"/>
        <w:sectPr>
          <w:pgMar w:header="427" w:footer="729" w:top="2120" w:bottom="280" w:left="500" w:right="80"/>
          <w:pgSz w:w="11920" w:h="16840"/>
        </w:sectPr>
      </w:pPr>
      <w:r>
        <w:pict>
          <v:shape type="#_x0000_t75" style="width:218.28pt;height:445.32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םינ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ותנ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סמ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4.1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8"/>
        <w:ind w:right="1049"/>
      </w:pP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:ם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ינ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ותנה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יד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סמ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רואית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5193"/>
      </w:pPr>
      <w:r>
        <w:rPr>
          <w:rFonts w:cs="Times New Roman" w:hAnsi="Times New Roman" w:eastAsia="Times New Roman" w:ascii="Times New Roman"/>
          <w:sz w:val="28"/>
          <w:szCs w:val="28"/>
        </w:rPr>
        <w:t>:היצקילפאה תא םישמשמש עדימ ירגאמ ינש םנשי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1146"/>
      </w:pPr>
      <w:r>
        <w:rPr>
          <w:rFonts w:cs="Times New Roman" w:hAnsi="Times New Roman" w:eastAsia="Times New Roman" w:ascii="Times New Roman"/>
          <w:sz w:val="28"/>
          <w:szCs w:val="28"/>
        </w:rPr>
        <w:t>.דיאורדנאה רישכמה לש ימוקמה ןוסחאב עדימה תא רמושה םינותנ דסמ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-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SQLite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  (1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4216"/>
      </w:pPr>
      <w:r>
        <w:rPr>
          <w:rFonts w:cs="Times New Roman" w:hAnsi="Times New Roman" w:eastAsia="Times New Roman" w:ascii="Times New Roman"/>
          <w:sz w:val="28"/>
          <w:szCs w:val="28"/>
        </w:rPr>
        <w:t>:םיאבה תואלבטב שומיש השענ עדימה תרימש ךרוצל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Wingdings" w:hAnsi="Wingdings" w:eastAsia="Wingdings" w:ascii="Wingdings"/>
          <w:sz w:val="24"/>
          <w:szCs w:val="24"/>
        </w:rPr>
        <w:jc w:val="left"/>
        <w:ind w:left="1475"/>
        <w:sectPr>
          <w:pgMar w:header="427" w:footer="729" w:top="2120" w:bottom="280" w:left="500" w:right="80"/>
          <w:pgSz w:w="11920" w:h="1684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.ומשרנש םילפטמה לכ תא  תרמושה הלבט </w:t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  <w:t>- 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t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h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er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a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p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i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sts.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d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b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  <w:t> - 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  <w:t>םילפטמה תלבט  </w:t>
      </w:r>
      <w:r>
        <w:rPr>
          <w:rFonts w:cs="Wingdings" w:hAnsi="Wingdings" w:eastAsia="Wingdings" w:ascii="Wingdings"/>
          <w:color w:val="0000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04" w:right="-62"/>
      </w:pPr>
      <w:r>
        <w:rPr>
          <w:rFonts w:cs="Times New Roman" w:hAnsi="Times New Roman" w:eastAsia="Times New Roman" w:ascii="Times New Roman"/>
          <w:sz w:val="28"/>
          <w:szCs w:val="28"/>
        </w:rPr>
        <w:t>.ומשרנש םילפוטמה לכ תא תרמושה הלבט </w:t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  <w:t>- 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p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a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tien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t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s.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d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b</w:t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Wingdings" w:hAnsi="Wingdings" w:eastAsia="Wingdings" w:ascii="Wingdings"/>
          <w:sz w:val="24"/>
          <w:szCs w:val="24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7218" w:space="121"/>
            <w:col w:w="4001"/>
          </w:cols>
        </w:sectPr>
      </w:pPr>
      <w:r>
        <w:rPr>
          <w:rFonts w:cs="Times New Roman" w:hAnsi="Times New Roman" w:eastAsia="Times New Roman" w:ascii="Times New Roman"/>
          <w:color w:val="C00000"/>
          <w:sz w:val="28"/>
          <w:szCs w:val="28"/>
        </w:rPr>
        <w:t>- 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  <w:t>םילפוטמה תלבט  </w:t>
      </w:r>
      <w:r>
        <w:rPr>
          <w:rFonts w:cs="Wingdings" w:hAnsi="Wingdings" w:eastAsia="Wingdings" w:ascii="Wingdings"/>
          <w:color w:val="000000"/>
          <w:sz w:val="24"/>
          <w:szCs w:val="24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427" w:right="-62"/>
      </w:pPr>
      <w:r>
        <w:rPr>
          <w:rFonts w:cs="Times New Roman" w:hAnsi="Times New Roman" w:eastAsia="Times New Roman" w:ascii="Times New Roman"/>
          <w:sz w:val="28"/>
          <w:szCs w:val="28"/>
        </w:rPr>
        <w:t>הלבט </w:t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 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opt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ionals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_re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quest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s_of_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p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atie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n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t.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db</w:t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Wingdings" w:hAnsi="Wingdings" w:eastAsia="Wingdings" w:ascii="Wingdings"/>
          <w:sz w:val="24"/>
          <w:szCs w:val="24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5930" w:space="122"/>
            <w:col w:w="5288"/>
          </w:cols>
        </w:sectPr>
      </w:pPr>
      <w:r>
        <w:rPr>
          <w:rFonts w:cs="Times New Roman" w:hAnsi="Times New Roman" w:eastAsia="Times New Roman" w:ascii="Times New Roman"/>
          <w:color w:val="C00000"/>
          <w:sz w:val="28"/>
          <w:szCs w:val="28"/>
        </w:rPr>
        <w:t>- 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  <w:t>םילפוטמה לש תושקבה תלבט  </w:t>
      </w:r>
      <w:r>
        <w:rPr>
          <w:rFonts w:cs="Wingdings" w:hAnsi="Wingdings" w:eastAsia="Wingdings" w:ascii="Wingdings"/>
          <w:color w:val="0000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3986"/>
      </w:pPr>
      <w:r>
        <w:rPr>
          <w:rFonts w:cs="Times New Roman" w:hAnsi="Times New Roman" w:eastAsia="Times New Roman" w:ascii="Times New Roman"/>
          <w:sz w:val="28"/>
          <w:szCs w:val="28"/>
        </w:rPr>
        <w:t>.םילפוטמה לש תוירוטידואה תומישרה תא תרמושה</w:t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Wingdings" w:hAnsi="Wingdings" w:eastAsia="Wingdings" w:ascii="Wingdings"/>
          <w:sz w:val="24"/>
          <w:szCs w:val="24"/>
        </w:rPr>
        <w:jc w:val="left"/>
        <w:ind w:left="1581"/>
      </w:pPr>
      <w:r>
        <w:rPr>
          <w:rFonts w:cs="Times New Roman" w:hAnsi="Times New Roman" w:eastAsia="Times New Roman" w:ascii="Times New Roman"/>
          <w:sz w:val="28"/>
          <w:szCs w:val="28"/>
        </w:rPr>
        <w:t>תא תרמושה הלבט </w:t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  <w:t>- 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p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atie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n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t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s_ye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s_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  <w:t>data</w:t>
      </w:r>
      <w:r>
        <w:rPr>
          <w:rFonts w:cs="Times New Roman" w:hAnsi="Times New Roman" w:eastAsia="Times New Roman" w:ascii="Times New Roman"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color w:val="C00000"/>
          <w:sz w:val="28"/>
          <w:szCs w:val="28"/>
        </w:rPr>
        <w:t> - 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  <w:t>לפוטמה לש "ןכה"-ה ינותנ תלבט  </w:t>
      </w:r>
      <w:r>
        <w:rPr>
          <w:rFonts w:cs="Wingdings" w:hAnsi="Wingdings" w:eastAsia="Wingdings" w:ascii="Wingdings"/>
          <w:color w:val="0000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552"/>
      </w:pPr>
      <w:r>
        <w:rPr>
          <w:rFonts w:cs="Times New Roman" w:hAnsi="Times New Roman" w:eastAsia="Times New Roman" w:ascii="Times New Roman"/>
          <w:sz w:val="28"/>
          <w:szCs w:val="28"/>
        </w:rPr>
        <w:t>תא תולעהל לכות היצקילפאהש תנמ לע ,םילפוטמה רובע ילוקה יוהיזה יצבק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6350"/>
      </w:pPr>
      <w:r>
        <w:rPr>
          <w:rFonts w:cs="Times New Roman" w:hAnsi="Times New Roman" w:eastAsia="Times New Roman" w:ascii="Times New Roman"/>
          <w:sz w:val="28"/>
          <w:szCs w:val="28"/>
        </w:rPr>
        <w:t>.ורמשנש ילוקה יוהיזה יצבק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6"/>
        <w:sectPr>
          <w:type w:val="continuous"/>
          <w:pgSz w:w="11920" w:h="16840"/>
          <w:pgMar w:top="2120" w:bottom="280" w:left="500" w:right="80"/>
        </w:sectPr>
      </w:pPr>
      <w:r>
        <w:pict>
          <v:shape type="#_x0000_t75" style="width:540.6pt;height:287.4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5"/>
        <w:ind w:left="2557"/>
      </w:pPr>
      <w:r>
        <w:rPr>
          <w:rFonts w:cs="Times New Roman" w:hAnsi="Times New Roman" w:eastAsia="Times New Roman" w:ascii="Times New Roman"/>
          <w:sz w:val="28"/>
          <w:szCs w:val="28"/>
        </w:rPr>
        <w:t>.םינותנה יוביג ךרוצל - ןנעב עדימה תא רמושה םינותנ דסמ </w:t>
      </w:r>
      <w:r>
        <w:rPr>
          <w:rFonts w:cs="Arial" w:hAnsi="Arial" w:eastAsia="Arial" w:ascii="Arial"/>
          <w:b/>
          <w:color w:val="006FC0"/>
          <w:sz w:val="28"/>
          <w:szCs w:val="28"/>
        </w:rPr>
      </w:r>
      <w:r>
        <w:rPr>
          <w:rFonts w:cs="Arial" w:hAnsi="Arial" w:eastAsia="Arial" w:ascii="Arial"/>
          <w:b/>
          <w:color w:val="006FC0"/>
          <w:sz w:val="28"/>
          <w:szCs w:val="28"/>
          <w:u w:val="thick" w:color="006FC0"/>
        </w:rPr>
        <w:t>-</w:t>
      </w:r>
      <w:r>
        <w:rPr>
          <w:rFonts w:cs="Arial" w:hAnsi="Arial" w:eastAsia="Arial" w:ascii="Arial"/>
          <w:b/>
          <w:color w:val="006FC0"/>
          <w:sz w:val="28"/>
          <w:szCs w:val="28"/>
          <w:u w:val="thick" w:color="006FC0"/>
        </w:rPr>
      </w:r>
      <w:r>
        <w:rPr>
          <w:rFonts w:cs="Arial" w:hAnsi="Arial" w:eastAsia="Arial" w:ascii="Arial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MongoDB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  <w:u w:val="thick" w:color="006FC0"/>
        </w:rPr>
        <w:t>(2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4974"/>
      </w:pPr>
      <w:r>
        <w:rPr>
          <w:rFonts w:cs="Times New Roman" w:hAnsi="Times New Roman" w:eastAsia="Times New Roman" w:ascii="Times New Roman"/>
          <w:color w:val="80808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  <w:t>SQLite -ה תואלבטל תוהז םניה תואלבטה ןכלו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8"/>
        <w:ind w:right="1757"/>
      </w:pPr>
      <w:r>
        <w:pict>
          <v:shape type="#_x0000_t75" style="position:absolute;margin-left:415.68pt;margin-top:2.90671pt;width:126pt;height:18.24pt;mso-position-horizontal-relative:page;mso-position-vertical-relative:paragraph;z-index:-2737">
            <v:imagedata o:title="" r:id="rId53"/>
          </v:shape>
        </w:pic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ת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ואלבטה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24"/>
      </w:pPr>
      <w:r>
        <w:pict>
          <v:shape type="#_x0000_t75" style="width:459.48pt;height:154.2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6270"/>
      </w:pPr>
      <w:r>
        <w:pict>
          <v:shape type="#_x0000_t75" style="position:absolute;margin-left:299.04pt;margin-top:2.62875pt;width:242.64pt;height:18.24pt;mso-position-horizontal-relative:page;mso-position-vertical-relative:paragraph;z-index:-2736">
            <v:imagedata o:title="" r:id="rId55"/>
          </v:shape>
        </w:pic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Opti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on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al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reque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st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of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  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pat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ie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n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t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.db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  <w:sectPr>
          <w:pgMar w:header="427" w:footer="729" w:top="2120" w:bottom="280" w:left="220" w:right="80"/>
          <w:pgSz w:w="11920" w:h="16840"/>
        </w:sectPr>
      </w:pPr>
      <w:r>
        <w:pict>
          <v:shape type="#_x0000_t75" style="position:absolute;margin-left:358.8pt;margin-top:0pt;width:213.24pt;height:304.32pt;mso-position-horizontal-relative:page;mso-position-vertical-relative:paragraph;z-index:-2735">
            <v:imagedata o:title="" r:id="rId56"/>
          </v:shape>
        </w:pict>
      </w:r>
      <w:r>
        <w:pict>
          <v:shape type="#_x0000_t75" style="width:310.32pt;height:304.2pt">
            <v:imagedata o:title="" r:id="rId5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8"/>
        <w:ind w:right="1094"/>
      </w:pPr>
      <w:r>
        <w:pict>
          <v:shape type="#_x0000_t75" style="position:absolute;margin-left:340.32pt;margin-top:29.5561pt;width:231.48pt;height:267.6pt;mso-position-horizontal-relative:page;mso-position-vertical-relative:paragraph;z-index:-2734">
            <v:imagedata o:title="" r:id="rId58"/>
          </v:shape>
        </w:pict>
      </w:r>
      <w:r>
        <w:pict>
          <v:shape type="#_x0000_t75" style="position:absolute;margin-left:432.96pt;margin-top:3.03607pt;width:138.96pt;height:18.48pt;mso-position-horizontal-relative:page;mso-position-vertical-relative:paragraph;z-index:-2732">
            <v:imagedata o:title="" r:id="rId59"/>
          </v:shape>
        </w:pic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Pati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en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ts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.db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</w:pPr>
      <w:r>
        <w:pict>
          <v:shape type="#_x0000_t75" style="width:274.32pt;height:267.6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ind w:right="1235"/>
      </w:pPr>
      <w:r>
        <w:pict>
          <v:shape type="#_x0000_t75" style="position:absolute;margin-left:418.08pt;margin-top:2.63595pt;width:138.96pt;height:18.24pt;mso-position-horizontal-relative:page;mso-position-vertical-relative:paragraph;z-index:-2731">
            <v:imagedata o:title="" r:id="rId61"/>
          </v:shape>
        </w:pic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Thera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p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i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st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s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  <w:u w:val="thick" w:color="C00000"/>
        </w:rPr>
        <w:t>.db</w:t>
      </w:r>
      <w:r>
        <w:rPr>
          <w:rFonts w:cs="Times New Roman" w:hAnsi="Times New Roman" w:eastAsia="Times New Roman" w:ascii="Times New Roman"/>
          <w:b/>
          <w:color w:val="C00000"/>
          <w:sz w:val="28"/>
          <w:szCs w:val="28"/>
        </w:rPr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1"/>
        <w:sectPr>
          <w:pgMar w:header="427" w:footer="729" w:top="2120" w:bottom="280" w:left="240" w:right="80"/>
          <w:pgSz w:w="11920" w:h="16840"/>
        </w:sectPr>
      </w:pPr>
      <w:r>
        <w:pict>
          <v:shape type="#_x0000_t75" style="position:absolute;margin-left:321.96pt;margin-top:0pt;width:258.6pt;height:275.04pt;mso-position-horizontal-relative:page;mso-position-vertical-relative:paragraph;z-index:-2733">
            <v:imagedata o:title="" r:id="rId62"/>
          </v:shape>
        </w:pict>
      </w:r>
      <w:r>
        <w:pict>
          <v:shape type="#_x0000_t75" style="width:274.32pt;height:275.04pt">
            <v:imagedata o:title="" r:id="rId6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exact" w:line="360"/>
        <w:ind w:left="6059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ןור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תפל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שמישש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םילכה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רו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אית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4.2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427" w:footer="729" w:top="2120" w:bottom="280" w:left="500" w:right="80"/>
          <w:pgSz w:w="11920" w:h="16840"/>
        </w:sectPr>
      </w:pPr>
      <w:r>
        <w:rPr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ind w:left="1062" w:right="-59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Android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left"/>
        <w:spacing w:before="26"/>
        <w:ind w:left="1332"/>
      </w:pPr>
      <w:r>
        <w:br w:type="column"/>
      </w:r>
      <w:r>
        <w:rPr>
          <w:rFonts w:cs="Times New Roman" w:hAnsi="Times New Roman" w:eastAsia="Times New Roman" w:ascii="Times New Roman"/>
          <w:sz w:val="28"/>
          <w:szCs w:val="28"/>
        </w:rPr>
        <w:t>.חותיפה תביבס רובע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Windows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10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/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Windows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7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100"/>
          <w:sz w:val="28"/>
          <w:szCs w:val="28"/>
        </w:rPr>
        <w:t>- הלעפה תכרעמ  </w:t>
      </w:r>
      <w:r>
        <w:rPr>
          <w:rFonts w:cs="Wingdings" w:hAnsi="Wingdings" w:eastAsia="Wingdings" w:ascii="Wingdings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center"/>
        <w:ind w:left="3968" w:right="1006"/>
      </w:pPr>
      <w:r>
        <w:rPr>
          <w:rFonts w:cs="Times New Roman" w:hAnsi="Times New Roman" w:eastAsia="Times New Roman" w:ascii="Times New Roman"/>
          <w:sz w:val="28"/>
          <w:szCs w:val="28"/>
        </w:rPr>
        <w:t>. </w:t>
      </w:r>
      <w:r>
        <w:rPr>
          <w:rFonts w:cs="Calibri" w:hAnsi="Calibri" w:eastAsia="Calibri" w:ascii="Calibri"/>
          <w:w w:val="99"/>
          <w:sz w:val="26"/>
          <w:szCs w:val="26"/>
        </w:rPr>
        <w:t>Android</w:t>
      </w:r>
      <w:r>
        <w:rPr>
          <w:rFonts w:cs="Calibri" w:hAnsi="Calibri" w:eastAsia="Calibri" w:ascii="Calibri"/>
          <w:w w:val="100"/>
          <w:sz w:val="26"/>
          <w:szCs w:val="26"/>
        </w:rPr>
        <w:t> </w:t>
      </w:r>
      <w:r>
        <w:rPr>
          <w:rFonts w:cs="Calibri" w:hAnsi="Calibri" w:eastAsia="Calibri" w:ascii="Calibri"/>
          <w:w w:val="99"/>
          <w:sz w:val="26"/>
          <w:szCs w:val="26"/>
        </w:rPr>
        <w:t>Studio</w:t>
      </w:r>
      <w:r>
        <w:rPr>
          <w:rFonts w:cs="Calibri" w:hAnsi="Calibri" w:eastAsia="Calibri" w:ascii="Calibri"/>
          <w:w w:val="100"/>
          <w:sz w:val="26"/>
          <w:szCs w:val="26"/>
        </w:rPr>
        <w:t> </w:t>
      </w:r>
      <w:r>
        <w:rPr>
          <w:rFonts w:cs="Calibri" w:hAnsi="Calibri" w:eastAsia="Calibri" w:ascii="Calibri"/>
          <w:w w:val="99"/>
          <w:sz w:val="26"/>
          <w:szCs w:val="26"/>
        </w:rPr>
        <w:t>2.3</w:t>
      </w:r>
      <w:r>
        <w:rPr>
          <w:rFonts w:cs="Calibri" w:hAnsi="Calibri" w:eastAsia="Calibri" w:ascii="Calibri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100"/>
          <w:sz w:val="28"/>
          <w:szCs w:val="28"/>
        </w:rPr>
        <w:t>- חותיפה תביבס  </w:t>
      </w:r>
      <w:r>
        <w:rPr>
          <w:rFonts w:cs="Wingdings" w:hAnsi="Wingdings" w:eastAsia="Wingdings" w:ascii="Wingdings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left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–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100"/>
          <w:sz w:val="28"/>
          <w:szCs w:val="28"/>
        </w:rPr>
        <w:t>דיאורדנא  יססובמ  םירישכמ  תייצלומיסל  חותיפ  תביבסב  הנבומ  ןיגלפ  </w:t>
      </w:r>
      <w:r>
        <w:rPr>
          <w:rFonts w:cs="Wingdings" w:hAnsi="Wingdings" w:eastAsia="Wingdings" w:ascii="Wingdings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right"/>
        <w:spacing w:before="92"/>
        <w:ind w:right="1409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.Emulator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left"/>
        <w:ind w:left="4579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MongoDB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100"/>
          <w:sz w:val="28"/>
          <w:szCs w:val="28"/>
        </w:rPr>
        <w:t>– ןנעב םינותנ ןוסחא  </w:t>
      </w:r>
      <w:r>
        <w:rPr>
          <w:rFonts w:cs="Wingdings" w:hAnsi="Wingdings" w:eastAsia="Wingdings" w:ascii="Wingdings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left"/>
        <w:ind w:left="3679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.Google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API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100"/>
          <w:sz w:val="28"/>
          <w:szCs w:val="28"/>
        </w:rPr>
        <w:t>לש םוגרתהו תופשה יתוריש  </w:t>
      </w:r>
      <w:r>
        <w:rPr>
          <w:rFonts w:cs="Wingdings" w:hAnsi="Wingdings" w:eastAsia="Wingdings" w:ascii="Wingdings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center"/>
        <w:ind w:left="5382" w:right="1006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photoshop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CS6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100"/>
          <w:sz w:val="28"/>
          <w:szCs w:val="28"/>
        </w:rPr>
        <w:t>– בוציע  </w:t>
      </w:r>
      <w:r>
        <w:rPr>
          <w:rFonts w:cs="Wingdings" w:hAnsi="Wingdings" w:eastAsia="Wingdings" w:ascii="Wingdings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center"/>
        <w:ind w:left="4136" w:right="1006"/>
      </w:pPr>
      <w:r>
        <w:rPr>
          <w:rFonts w:cs="Times New Roman" w:hAnsi="Times New Roman" w:eastAsia="Times New Roman" w:ascii="Times New Roman"/>
          <w:sz w:val="28"/>
          <w:szCs w:val="28"/>
        </w:rPr>
        <w:t>:דיאורדנא יססובמ םייזיפ םירישכמ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88"/>
        <w:ind w:left="5957" w:right="1728"/>
        <w:sectPr>
          <w:type w:val="continuous"/>
          <w:pgSz w:w="11920" w:h="16840"/>
          <w:pgMar w:top="2120" w:bottom="280" w:left="500" w:right="80"/>
          <w:cols w:num="2" w:equalWidth="off">
            <w:col w:w="1927" w:space="160"/>
            <w:col w:w="9253"/>
          </w:cols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:םינופטראמס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Arial" w:hAnsi="Arial" w:eastAsia="Arial" w:ascii="Arial"/>
          <w:sz w:val="26"/>
          <w:szCs w:val="26"/>
        </w:rPr>
        <w:jc w:val="right"/>
        <w:spacing w:before="10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Xiaomi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Mi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5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   </w:t>
      </w:r>
      <w:r>
        <w:rPr>
          <w:rFonts w:cs="Arial" w:hAnsi="Arial" w:eastAsia="Arial" w:ascii="Arial"/>
          <w:w w:val="99"/>
          <w:sz w:val="26"/>
          <w:szCs w:val="26"/>
        </w:rPr>
        <w:t>-</w:t>
      </w:r>
      <w:r>
        <w:rPr>
          <w:rFonts w:cs="Arial" w:hAnsi="Arial" w:eastAsia="Arial" w:ascii="Arial"/>
          <w:w w:val="100"/>
          <w:sz w:val="26"/>
          <w:szCs w:val="26"/>
        </w:rPr>
      </w:r>
    </w:p>
    <w:p>
      <w:pPr>
        <w:rPr>
          <w:rFonts w:cs="Arial" w:hAnsi="Arial" w:eastAsia="Arial" w:ascii="Arial"/>
          <w:sz w:val="26"/>
          <w:szCs w:val="26"/>
        </w:rPr>
        <w:jc w:val="right"/>
        <w:spacing w:before="9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LG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G4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   </w:t>
      </w:r>
      <w:r>
        <w:rPr>
          <w:rFonts w:cs="Arial" w:hAnsi="Arial" w:eastAsia="Arial" w:ascii="Arial"/>
          <w:w w:val="99"/>
          <w:sz w:val="26"/>
          <w:szCs w:val="26"/>
        </w:rPr>
        <w:t>-</w:t>
      </w:r>
      <w:r>
        <w:rPr>
          <w:rFonts w:cs="Arial" w:hAnsi="Arial" w:eastAsia="Arial" w:ascii="Arial"/>
          <w:w w:val="100"/>
          <w:sz w:val="26"/>
          <w:szCs w:val="26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right"/>
      </w:pPr>
      <w:r>
        <w:rPr>
          <w:rFonts w:cs="Times New Roman" w:hAnsi="Times New Roman" w:eastAsia="Times New Roman" w:ascii="Times New Roman"/>
          <w:w w:val="99"/>
          <w:sz w:val="26"/>
          <w:szCs w:val="26"/>
        </w:rPr>
        <w:t>Samsung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Galaxy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Tab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w w:val="99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w w:val="100"/>
          <w:sz w:val="26"/>
          <w:szCs w:val="26"/>
        </w:rPr>
        <w:t>    </w:t>
      </w:r>
      <w:r>
        <w:rPr>
          <w:rFonts w:cs="Arial" w:hAnsi="Arial" w:eastAsia="Arial" w:ascii="Arial"/>
          <w:w w:val="99"/>
          <w:sz w:val="26"/>
          <w:szCs w:val="26"/>
        </w:rPr>
        <w:t>-</w:t>
      </w:r>
      <w:r>
        <w:rPr>
          <w:rFonts w:cs="Arial" w:hAnsi="Arial" w:eastAsia="Arial" w:ascii="Arial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8083" w:space="350"/>
            <w:col w:w="2907"/>
          </w:cols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:םיטלבאט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יתעל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ינכות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4.3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center"/>
        <w:spacing w:before="26"/>
        <w:ind w:left="1244" w:right="2444"/>
      </w:pPr>
      <w:r>
        <w:rPr>
          <w:rFonts w:cs="Times New Roman" w:hAnsi="Times New Roman" w:eastAsia="Times New Roman" w:ascii="Times New Roman"/>
          <w:sz w:val="28"/>
          <w:szCs w:val="28"/>
        </w:rPr>
        <w:t>לע Apple ישמתשמל םג היצקילפאל תושיגנ תתל בושח 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– iOS ב הכימת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/>
        <w:ind w:right="2850"/>
      </w:pPr>
      <w:r>
        <w:rPr>
          <w:rFonts w:cs="Times New Roman" w:hAnsi="Times New Roman" w:eastAsia="Times New Roman" w:ascii="Times New Roman"/>
          <w:sz w:val="28"/>
          <w:szCs w:val="28"/>
        </w:rPr>
        <w:t>הלעפה תכרעמב םג הכימתל תובישח שי ןכ לעו םתוא "חפקל" אל תנמ</w:t>
      </w:r>
    </w:p>
    <w:p>
      <w:pPr>
        <w:rPr>
          <w:rFonts w:cs="Wingdings" w:hAnsi="Wingdings" w:eastAsia="Wingdings" w:ascii="Wingdings"/>
          <w:sz w:val="28"/>
          <w:szCs w:val="28"/>
        </w:rPr>
        <w:jc w:val="left"/>
        <w:spacing w:before="91" w:lineRule="auto" w:line="341"/>
        <w:ind w:left="1247" w:right="2440" w:firstLine="6819"/>
      </w:pPr>
      <w:r>
        <w:rPr>
          <w:rFonts w:cs="Times New Roman" w:hAnsi="Times New Roman" w:eastAsia="Times New Roman" w:ascii="Times New Roman"/>
          <w:sz w:val="28"/>
          <w:szCs w:val="28"/>
        </w:rPr>
        <w:t>.וזה</w:t>
      </w:r>
      <w:r>
        <w:rPr>
          <w:rFonts w:cs="Times New Roman" w:hAnsi="Times New Roman" w:eastAsia="Times New Roman" w:ascii="Times New Roman"/>
          <w:sz w:val="28"/>
          <w:szCs w:val="28"/>
        </w:rPr>
        <w:t> טרפבו רתויב שיגר וניה עדימה תחטבא אשונ םויה עודיכ 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– עדימ תחטבא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280"/>
        <w:ind w:right="2849"/>
      </w:pPr>
      <w:r>
        <w:rPr>
          <w:rFonts w:cs="Times New Roman" w:hAnsi="Times New Roman" w:eastAsia="Times New Roman" w:ascii="Times New Roman"/>
          <w:sz w:val="28"/>
          <w:szCs w:val="28"/>
        </w:rPr>
        <w:t>תולולעש תושיגר תושקב ןוגכ שיגר דימ ליכהל הלולע רשא היצקילפאב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 w:lineRule="auto" w:line="307"/>
        <w:ind w:left="1391" w:right="2850" w:firstLine="372"/>
      </w:pPr>
      <w:r>
        <w:rPr>
          <w:rFonts w:cs="Times New Roman" w:hAnsi="Times New Roman" w:eastAsia="Times New Roman" w:ascii="Times New Roman"/>
          <w:sz w:val="28"/>
          <w:szCs w:val="28"/>
        </w:rPr>
        <w:t>דחא ןכ לעו, םהשלכ םילפוטמ רובע תוירוטידואה תומישרב עיפוהל</w:t>
      </w:r>
      <w:r>
        <w:rPr>
          <w:rFonts w:cs="Times New Roman" w:hAnsi="Times New Roman" w:eastAsia="Times New Roman" w:ascii="Times New Roman"/>
          <w:sz w:val="28"/>
          <w:szCs w:val="28"/>
        </w:rPr>
        <w:t> המרב החטבא לש תפסונ העמטה עצבל אוה ךשמהל םיבושחה םיבלשה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3"/>
        <w:ind w:right="2850"/>
      </w:pPr>
      <w:r>
        <w:rPr>
          <w:rFonts w:cs="Times New Roman" w:hAnsi="Times New Roman" w:eastAsia="Times New Roman" w:ascii="Times New Roman"/>
          <w:sz w:val="28"/>
          <w:szCs w:val="28"/>
        </w:rPr>
        <w:t>.ההובג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Wingdings" w:hAnsi="Wingdings" w:eastAsia="Wingdings" w:ascii="Wingdings"/>
          <w:sz w:val="28"/>
          <w:szCs w:val="28"/>
        </w:rPr>
        <w:jc w:val="left"/>
        <w:ind w:left="2308"/>
        <w:sectPr>
          <w:type w:val="continuous"/>
          <w:pgSz w:w="11920" w:h="16840"/>
          <w:pgMar w:top="2120" w:bottom="280" w:left="500" w:right="8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.תירבעבו תילגנאב ךמתנ עגרכ 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– תופסונ תופשב האלמ הכימת  </w:t>
      </w:r>
      <w:r>
        <w:rPr>
          <w:rFonts w:cs="Wingdings" w:hAnsi="Wingdings" w:eastAsia="Wingdings" w:ascii="Wingdings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lineRule="exact" w:line="440"/>
        <w:ind w:right="1052"/>
      </w:pPr>
      <w:r>
        <w:pict>
          <v:group style="position:absolute;margin-left:114.97pt;margin-top:34.306pt;width:424.3pt;height:1.58816pt;mso-position-horizontal-relative:page;mso-position-vertical-relative:paragraph;z-index:-2730" coordorigin="2299,686" coordsize="8486,32">
            <v:shape style="position:absolute;left:2311;top:706;width:8462;height:0" coordorigin="2311,706" coordsize="8462,0" path="m2311,706l10774,706e" filled="f" stroked="t" strokeweight="1.18pt" strokecolor="#C00000">
              <v:path arrowok="t"/>
            </v:shape>
            <v:shape style="position:absolute;left:2314;top:694;width:8462;height:0" coordorigin="2314,694" coordsize="8462,0" path="m2314,694l10776,694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תוקידב תוינכות .5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  <w:sectPr>
          <w:pgMar w:header="427" w:footer="729" w:top="2120" w:bottom="280" w:left="500" w:right="80"/>
          <w:pgSz w:w="1192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47" w:lineRule="exact" w:line="300"/>
        <w:ind w:left="1511" w:right="-55" w:firstLine="178"/>
      </w:pPr>
      <w:r>
        <w:rPr>
          <w:rFonts w:cs="Times New Roman" w:hAnsi="Times New Roman" w:eastAsia="Times New Roman" w:ascii="Times New Roman"/>
          <w:b/>
          <w:color w:val="FFFFFF"/>
          <w:w w:val="99"/>
          <w:sz w:val="32"/>
          <w:szCs w:val="32"/>
        </w:rPr>
        <w:t>תאצות</w:t>
      </w:r>
      <w:r>
        <w:rPr>
          <w:rFonts w:cs="Times New Roman" w:hAnsi="Times New Roman" w:eastAsia="Times New Roman" w:ascii="Times New Roman"/>
          <w:b/>
          <w:color w:val="FFFFFF"/>
          <w:w w:val="99"/>
          <w:sz w:val="32"/>
          <w:szCs w:val="32"/>
        </w:rPr>
        <w:t> הקידבה</w:t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768"/>
      </w:pPr>
      <w:r>
        <w:rPr>
          <w:rFonts w:cs="Times New Roman" w:hAnsi="Times New Roman" w:eastAsia="Times New Roman" w:ascii="Times New Roman"/>
          <w:b/>
          <w:color w:val="FFFFFF"/>
          <w:w w:val="99"/>
          <w:sz w:val="32"/>
          <w:szCs w:val="32"/>
        </w:rPr>
        <w:t>הקידבה</w:t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right="-56"/>
      </w:pPr>
      <w:r>
        <w:rPr>
          <w:rFonts w:cs="Times New Roman" w:hAnsi="Times New Roman" w:eastAsia="Times New Roman" w:ascii="Times New Roman"/>
          <w:sz w:val="24"/>
          <w:szCs w:val="24"/>
        </w:rPr>
        <w:t>–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"רבחתה" </w:t>
      </w:r>
      <w:r>
        <w:rPr>
          <w:rFonts w:cs="Times New Roman" w:hAnsi="Times New Roman" w:eastAsia="Times New Roman" w:ascii="Times New Roman"/>
          <w:sz w:val="24"/>
          <w:szCs w:val="24"/>
        </w:rPr>
        <w:t>רותפכה לע הציחלב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right="-68"/>
      </w:pPr>
      <w:r>
        <w:rPr>
          <w:rFonts w:cs="Times New Roman" w:hAnsi="Times New Roman" w:eastAsia="Times New Roman" w:ascii="Times New Roman"/>
          <w:b/>
          <w:color w:val="FFFFFF"/>
          <w:w w:val="99"/>
          <w:sz w:val="32"/>
          <w:szCs w:val="32"/>
        </w:rPr>
        <w:t>ךסמ</w:t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ectPr>
          <w:type w:val="continuous"/>
          <w:pgSz w:w="11920" w:h="16840"/>
          <w:pgMar w:top="2120" w:bottom="280" w:left="500" w:right="80"/>
          <w:cols w:num="4" w:equalWidth="off">
            <w:col w:w="2477" w:space="493"/>
            <w:col w:w="2778" w:space="858"/>
            <w:col w:w="530" w:space="1145"/>
            <w:col w:w="3059"/>
          </w:cols>
        </w:sectPr>
      </w:pPr>
      <w:r>
        <w:rPr>
          <w:rFonts w:cs="Times New Roman" w:hAnsi="Times New Roman" w:eastAsia="Times New Roman" w:ascii="Times New Roman"/>
          <w:b/>
          <w:color w:val="FFFFFF"/>
          <w:w w:val="99"/>
          <w:sz w:val="32"/>
          <w:szCs w:val="32"/>
        </w:rPr>
        <w:t>הקידב</w:t>
      </w:r>
      <w:r>
        <w:rPr>
          <w:rFonts w:cs="Times New Roman" w:hAnsi="Times New Roman" w:eastAsia="Times New Roman" w:ascii="Times New Roman"/>
          <w:b/>
          <w:color w:val="FFFFFF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FFFFFF"/>
          <w:w w:val="99"/>
          <w:sz w:val="32"/>
          <w:szCs w:val="32"/>
        </w:rPr>
        <w:t>גוס</w:t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69" w:lineRule="exact" w:line="240"/>
        <w:ind w:left="3594" w:right="-101"/>
      </w:pPr>
      <w:r>
        <w:rPr>
          <w:rFonts w:cs="Times New Roman" w:hAnsi="Times New Roman" w:eastAsia="Times New Roman" w:ascii="Times New Roman"/>
          <w:position w:val="-4"/>
          <w:sz w:val="24"/>
          <w:szCs w:val="24"/>
        </w:rPr>
        <w:t>.םיאלמ תודשה םאה    </w:t>
      </w:r>
      <w:r>
        <w:rPr>
          <w:rFonts w:cs="Symbol" w:hAnsi="Symbol" w:eastAsia="Symbol" w:ascii="Symbol"/>
          <w:position w:val="-4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lineRule="exact" w:line="420"/>
        <w:ind w:left="1838" w:right="-101"/>
      </w:pPr>
      <w:r>
        <w:pict>
          <v:shape type="#_x0000_t75" style="width:13.68pt;height:27.12pt">
            <v:imagedata o:title="" r:id="rId64"/>
          </v:shape>
        </w:pict>
      </w:r>
      <w:r>
        <w:rPr>
          <w:rFonts w:cs="Times New Roman" w:hAnsi="Times New Roman" w:eastAsia="Times New Roman" w:ascii="Times New Roman"/>
          <w:position w:val="5"/>
          <w:sz w:val="20"/>
          <w:szCs w:val="20"/>
        </w:rPr>
        <w:t>                      </w:t>
      </w:r>
      <w:r>
        <w:rPr>
          <w:rFonts w:cs="Times New Roman" w:hAnsi="Times New Roman" w:eastAsia="Times New Roman" w:ascii="Times New Roman"/>
          <w:position w:val="5"/>
          <w:sz w:val="24"/>
          <w:szCs w:val="24"/>
        </w:rPr>
        <w:t>ןוכרד/ז.ת 'סמ םייק םאה    </w:t>
      </w:r>
      <w:r>
        <w:rPr>
          <w:rFonts w:cs="Symbol" w:hAnsi="Symbol" w:eastAsia="Symbol" w:ascii="Symbol"/>
          <w:position w:val="5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140"/>
        <w:ind w:right="360"/>
      </w:pPr>
      <w:r>
        <w:rPr>
          <w:rFonts w:cs="Times New Roman" w:hAnsi="Times New Roman" w:eastAsia="Times New Roman" w:ascii="Times New Roman"/>
          <w:position w:val="2"/>
          <w:sz w:val="24"/>
          <w:szCs w:val="24"/>
        </w:rPr>
        <w:t>.סנכוהש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9" w:lineRule="exact" w:line="220"/>
        <w:ind w:left="3575" w:right="-101"/>
      </w:pPr>
      <w:r>
        <w:rPr>
          <w:rFonts w:cs="Times New Roman" w:hAnsi="Times New Roman" w:eastAsia="Times New Roman" w:ascii="Times New Roman"/>
          <w:position w:val="-6"/>
          <w:sz w:val="24"/>
          <w:szCs w:val="24"/>
        </w:rPr>
        <w:t>.הנוכנ אמסיסה םאה    </w:t>
      </w:r>
      <w:r>
        <w:rPr>
          <w:rFonts w:cs="Symbol" w:hAnsi="Symbol" w:eastAsia="Symbol" w:ascii="Symbol"/>
          <w:position w:val="-6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lineRule="exact" w:line="420"/>
        <w:ind w:left="1838" w:right="-101"/>
      </w:pPr>
      <w:r>
        <w:pict>
          <v:shape type="#_x0000_t75" style="width:13.68pt;height:27.12pt">
            <v:imagedata o:title="" r:id="rId65"/>
          </v:shape>
        </w:pict>
      </w:r>
      <w:r>
        <w:rPr>
          <w:rFonts w:cs="Times New Roman" w:hAnsi="Times New Roman" w:eastAsia="Times New Roman" w:ascii="Times New Roman"/>
          <w:position w:val="2"/>
          <w:sz w:val="20"/>
          <w:szCs w:val="20"/>
        </w:rPr>
        <w:t>                  </w:t>
      </w:r>
      <w:r>
        <w:rPr>
          <w:rFonts w:cs="Times New Roman" w:hAnsi="Times New Roman" w:eastAsia="Times New Roman" w:ascii="Times New Roman"/>
          <w:position w:val="2"/>
          <w:sz w:val="24"/>
          <w:szCs w:val="24"/>
        </w:rPr>
        <w:t>רבכ םייק םא קודבנ ,ןכ םא    </w:t>
      </w:r>
      <w:r>
        <w:rPr>
          <w:rFonts w:cs="Symbol" w:hAnsi="Symbol" w:eastAsia="Symbol" w:ascii="Symbol"/>
          <w:position w:val="2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180"/>
        <w:ind w:left="3086" w:right="321"/>
      </w:pPr>
      <w:r>
        <w:rPr>
          <w:rFonts w:cs="Times New Roman" w:hAnsi="Times New Roman" w:eastAsia="Times New Roman" w:ascii="Times New Roman"/>
          <w:position w:val="2"/>
          <w:sz w:val="24"/>
          <w:szCs w:val="24"/>
        </w:rPr>
        <w:t>םילפוטמ לפטמ ותוא רובע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58"/>
      </w:pPr>
      <w:r>
        <w:rPr>
          <w:rFonts w:cs="Times New Roman" w:hAnsi="Times New Roman" w:eastAsia="Times New Roman" w:ascii="Times New Roman"/>
          <w:sz w:val="24"/>
          <w:szCs w:val="24"/>
        </w:rPr>
        <w:t>לש הגוצתה ךסמל ותוא הנפנו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2906" w:right="321"/>
      </w:pPr>
      <w:r>
        <w:rPr>
          <w:rFonts w:cs="Times New Roman" w:hAnsi="Times New Roman" w:eastAsia="Times New Roman" w:ascii="Times New Roman"/>
          <w:sz w:val="24"/>
          <w:szCs w:val="24"/>
        </w:rPr>
        <w:t>ולצא היהש ןורחאה לפוטמה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60"/>
      </w:pPr>
      <w:r>
        <w:rPr>
          <w:rFonts w:cs="Times New Roman" w:hAnsi="Times New Roman" w:eastAsia="Times New Roman" w:ascii="Times New Roman"/>
          <w:sz w:val="24"/>
          <w:szCs w:val="24"/>
        </w:rPr>
        <w:t>ותוא הנפנ תרחא, שומישב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3614"/>
      </w:pPr>
      <w:r>
        <w:rPr>
          <w:rFonts w:cs="Times New Roman" w:hAnsi="Times New Roman" w:eastAsia="Times New Roman" w:ascii="Times New Roman"/>
          <w:sz w:val="24"/>
          <w:szCs w:val="24"/>
        </w:rPr>
        <w:t>.ישיאה רוזאה ךסמל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5748" w:space="571"/>
            <w:col w:w="5021"/>
          </w:cols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הסינכה ךסמ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963"/>
      </w:pPr>
      <w:r>
        <w:rPr>
          <w:rFonts w:cs="Times New Roman" w:hAnsi="Times New Roman" w:eastAsia="Times New Roman" w:ascii="Times New Roman"/>
          <w:sz w:val="24"/>
          <w:szCs w:val="24"/>
        </w:rPr>
        <w:t>–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"םשריה" </w:t>
      </w:r>
      <w:r>
        <w:rPr>
          <w:rFonts w:cs="Times New Roman" w:hAnsi="Times New Roman" w:eastAsia="Times New Roman" w:ascii="Times New Roman"/>
          <w:sz w:val="24"/>
          <w:szCs w:val="24"/>
        </w:rPr>
        <w:t>רותפכה לע הציחלב</w:t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66" w:lineRule="exact" w:line="300"/>
        <w:ind w:left="1838"/>
      </w:pPr>
      <w:r>
        <w:pict>
          <v:shape type="#_x0000_t75" style="width:13.68pt;height:13.68pt">
            <v:imagedata o:title="" r:id="rId66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                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  <w:t>ךסמל רבעומ ןכאש הקידב    </w:t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4552" w:right="5899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המשרהה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158"/>
        <w:sectPr>
          <w:type w:val="continuous"/>
          <w:pgSz w:w="11920" w:h="16840"/>
          <w:pgMar w:top="2120" w:bottom="280" w:left="500" w:right="8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.הבוח תודשה לכ יולימ תקידב</w:t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6" w:lineRule="exact" w:line="300"/>
        <w:ind w:left="1838" w:right="-64"/>
      </w:pPr>
      <w:r>
        <w:pict>
          <v:shape type="#_x0000_t75" style="width:13.68pt;height:13.68pt">
            <v:imagedata o:title="" r:id="rId67"/>
          </v:shape>
        </w:pict>
      </w:r>
      <w:r>
        <w:rPr>
          <w:rFonts w:cs="Times New Roman" w:hAnsi="Times New Roman" w:eastAsia="Times New Roman" w:ascii="Times New Roman"/>
          <w:position w:val="1"/>
          <w:sz w:val="20"/>
          <w:szCs w:val="20"/>
        </w:rPr>
        <w:t>                        </w:t>
      </w: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תומיאו המסיסש הקידב    </w:t>
      </w:r>
      <w:r>
        <w:rPr>
          <w:rFonts w:cs="Symbol" w:hAnsi="Symbol" w:eastAsia="Symbol" w:ascii="Symbol"/>
          <w:position w:val="1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00"/>
        <w:ind w:right="360"/>
      </w:pPr>
      <w:r>
        <w:pict>
          <v:group style="position:absolute;margin-left:94.51pt;margin-top:198.31pt;width:427.06pt;height:569.5pt;mso-position-horizontal-relative:page;mso-position-vertical-relative:page;z-index:-2729" coordorigin="1890,3966" coordsize="8541,11390">
            <v:shape style="position:absolute;left:8390;top:3982;width:2026;height:629" coordorigin="8390,3982" coordsize="2026,629" path="m8390,3982l8390,4610,10416,4610,10416,3982,8390,3982xe" filled="t" fillcolor="#00AFEF" stroked="f">
              <v:path arrowok="t"/>
              <v:fill/>
            </v:shape>
            <v:shape style="position:absolute;left:8494;top:4138;width:1819;height:317" coordorigin="8494,4138" coordsize="1819,317" path="m8494,4138l8494,4454,10313,4454,10313,4138,8494,4138xe" filled="t" fillcolor="#00AFEF" stroked="f">
              <v:path arrowok="t"/>
              <v:fill/>
            </v:shape>
            <v:shape style="position:absolute;left:6358;top:3982;width:2023;height:629" coordorigin="6358,3982" coordsize="2023,629" path="m6358,3982l6358,4610,8381,4610,8381,3982,6358,3982xe" filled="t" fillcolor="#00AFEF" stroked="f">
              <v:path arrowok="t"/>
              <v:fill/>
            </v:shape>
            <v:shape style="position:absolute;left:6461;top:4138;width:1817;height:317" coordorigin="6461,4138" coordsize="1817,317" path="m6461,4138l6461,4454,8278,4454,8278,4138,6461,4138xe" filled="t" fillcolor="#00AFEF" stroked="f">
              <v:path arrowok="t"/>
              <v:fill/>
            </v:shape>
            <v:shape style="position:absolute;left:3086;top:3982;width:3262;height:629" coordorigin="3086,3982" coordsize="3262,629" path="m3086,3982l3086,4610,6348,4610,6348,3982,3086,3982xe" filled="t" fillcolor="#00AFEF" stroked="f">
              <v:path arrowok="t"/>
              <v:fill/>
            </v:shape>
            <v:shape style="position:absolute;left:3190;top:4138;width:3055;height:317" coordorigin="3190,4138" coordsize="3055,317" path="m3190,4138l3190,4454,6245,4454,6245,4138,3190,4138xe" filled="t" fillcolor="#00AFEF" stroked="f">
              <v:path arrowok="t"/>
              <v:fill/>
            </v:shape>
            <v:shape style="position:absolute;left:1906;top:3982;width:1171;height:629" coordorigin="1906,3982" coordsize="1171,629" path="m1906,3982l1906,4610,3077,4610,3077,3982,1906,3982xe" filled="t" fillcolor="#00AFEF" stroked="f">
              <v:path arrowok="t"/>
              <v:fill/>
            </v:shape>
            <v:shape style="position:absolute;left:2009;top:3982;width:965;height:314" coordorigin="2009,3982" coordsize="965,314" path="m2009,3982l2009,4296,2974,4296,2974,3982,2009,3982xe" filled="t" fillcolor="#00AFEF" stroked="f">
              <v:path arrowok="t"/>
              <v:fill/>
            </v:shape>
            <v:shape style="position:absolute;left:2009;top:4296;width:965;height:314" coordorigin="2009,4296" coordsize="965,314" path="m2009,4296l2009,4610,2974,4610,2974,4296,2009,4296xe" filled="t" fillcolor="#00AFEF" stroked="f">
              <v:path arrowok="t"/>
              <v:fill/>
            </v:shape>
            <v:shape style="position:absolute;left:1906;top:3977;width:1171;height:0" coordorigin="1906,3977" coordsize="1171,0" path="m1906,3977l3077,3977e" filled="f" stroked="t" strokeweight="0.58pt" strokecolor="#000000">
              <v:path arrowok="t"/>
            </v:shape>
            <v:shape style="position:absolute;left:3086;top:3977;width:3262;height:0" coordorigin="3086,3977" coordsize="3262,0" path="m3086,3977l6348,3977e" filled="f" stroked="t" strokeweight="0.58pt" strokecolor="#000000">
              <v:path arrowok="t"/>
            </v:shape>
            <v:shape style="position:absolute;left:6358;top:3977;width:2023;height:0" coordorigin="6358,3977" coordsize="2023,0" path="m6358,3977l8381,3977e" filled="f" stroked="t" strokeweight="0.58pt" strokecolor="#000000">
              <v:path arrowok="t"/>
            </v:shape>
            <v:shape style="position:absolute;left:8390;top:3977;width:2026;height:0" coordorigin="8390,3977" coordsize="2026,0" path="m8390,3977l10416,3977e" filled="f" stroked="t" strokeweight="0.58pt" strokecolor="#000000">
              <v:path arrowok="t"/>
            </v:shape>
            <v:shape style="position:absolute;left:1901;top:3972;width:0;height:648" coordorigin="1901,3972" coordsize="0,648" path="m1901,3972l1901,4620e" filled="f" stroked="t" strokeweight="0.58pt" strokecolor="#000000">
              <v:path arrowok="t"/>
            </v:shape>
            <v:shape style="position:absolute;left:3082;top:3972;width:0;height:648" coordorigin="3082,3972" coordsize="0,648" path="m3082,3972l3082,4620e" filled="f" stroked="t" strokeweight="0.58pt" strokecolor="#000000">
              <v:path arrowok="t"/>
            </v:shape>
            <v:shape style="position:absolute;left:6353;top:3972;width:0;height:648" coordorigin="6353,3972" coordsize="0,648" path="m6353,3972l6353,4620e" filled="f" stroked="t" strokeweight="0.58pt" strokecolor="#000000">
              <v:path arrowok="t"/>
            </v:shape>
            <v:shape style="position:absolute;left:8386;top:3972;width:0;height:648" coordorigin="8386,3972" coordsize="0,648" path="m8386,3972l8386,4620e" filled="f" stroked="t" strokeweight="0.58pt" strokecolor="#000000">
              <v:path arrowok="t"/>
            </v:shape>
            <v:shape style="position:absolute;left:10421;top:3972;width:0;height:648" coordorigin="10421,3972" coordsize="0,648" path="m10421,3972l10421,4620e" filled="f" stroked="t" strokeweight="0.58pt" strokecolor="#000000">
              <v:path arrowok="t"/>
            </v:shape>
            <v:shape style="position:absolute;left:1906;top:4615;width:1171;height:0" coordorigin="1906,4615" coordsize="1171,0" path="m1906,4615l3077,4615e" filled="f" stroked="t" strokeweight="0.58pt" strokecolor="#000000">
              <v:path arrowok="t"/>
            </v:shape>
            <v:shape style="position:absolute;left:3086;top:4615;width:3262;height:0" coordorigin="3086,4615" coordsize="3262,0" path="m3086,4615l6348,4615e" filled="f" stroked="t" strokeweight="0.58pt" strokecolor="#000000">
              <v:path arrowok="t"/>
            </v:shape>
            <v:shape style="position:absolute;left:6358;top:4615;width:2023;height:0" coordorigin="6358,4615" coordsize="2023,0" path="m6358,4615l8381,4615e" filled="f" stroked="t" strokeweight="0.58pt" strokecolor="#000000">
              <v:path arrowok="t"/>
            </v:shape>
            <v:shape style="position:absolute;left:8390;top:4615;width:2026;height:0" coordorigin="8390,4615" coordsize="2026,0" path="m8390,4615l10416,4615e" filled="f" stroked="t" strokeweight="0.58pt" strokecolor="#000000">
              <v:path arrowok="t"/>
            </v:shape>
            <v:shape style="position:absolute;left:1901;top:4620;width:0;height:4087" coordorigin="1901,4620" coordsize="0,4087" path="m1901,4620l1901,8707e" filled="f" stroked="t" strokeweight="0.58pt" strokecolor="#5B9BD4">
              <v:path arrowok="t"/>
            </v:shape>
            <v:shape style="position:absolute;left:3082;top:4620;width:0;height:4087" coordorigin="3082,4620" coordsize="0,4087" path="m3082,4620l3082,8707e" filled="f" stroked="t" strokeweight="0.58pt" strokecolor="#5B9BD4">
              <v:path arrowok="t"/>
            </v:shape>
            <v:shape style="position:absolute;left:6353;top:4620;width:0;height:4087" coordorigin="6353,4620" coordsize="0,4087" path="m6353,4620l6353,8707e" filled="f" stroked="t" strokeweight="0.58pt" strokecolor="#5B9BD4">
              <v:path arrowok="t"/>
            </v:shape>
            <v:shape style="position:absolute;left:8386;top:4620;width:0;height:4087" coordorigin="8386,4620" coordsize="0,4087" path="m8386,4620l8386,8707e" filled="f" stroked="t" strokeweight="0.58pt" strokecolor="#5B9BD4">
              <v:path arrowok="t"/>
            </v:shape>
            <v:shape style="position:absolute;left:1896;top:8712;width:10;height:0" coordorigin="1896,8712" coordsize="10,0" path="m1896,8712l1906,8712e" filled="f" stroked="t" strokeweight="0.58pt" strokecolor="#000000">
              <v:path arrowok="t"/>
            </v:shape>
            <v:shape style="position:absolute;left:1906;top:8712;width:1171;height:0" coordorigin="1906,8712" coordsize="1171,0" path="m1906,8712l3077,8712e" filled="f" stroked="t" strokeweight="0.58pt" strokecolor="#000000">
              <v:path arrowok="t"/>
            </v:shape>
            <v:shape style="position:absolute;left:3077;top:8712;width:10;height:0" coordorigin="3077,8712" coordsize="10,0" path="m3077,8712l3086,8712e" filled="f" stroked="t" strokeweight="0.58pt" strokecolor="#000000">
              <v:path arrowok="t"/>
            </v:shape>
            <v:shape style="position:absolute;left:3086;top:8712;width:3262;height:0" coordorigin="3086,8712" coordsize="3262,0" path="m3086,8712l6348,8712e" filled="f" stroked="t" strokeweight="0.58pt" strokecolor="#000000">
              <v:path arrowok="t"/>
            </v:shape>
            <v:shape style="position:absolute;left:6348;top:8712;width:10;height:0" coordorigin="6348,8712" coordsize="10,0" path="m6348,8712l6358,8712e" filled="f" stroked="t" strokeweight="0.58pt" strokecolor="#000000">
              <v:path arrowok="t"/>
            </v:shape>
            <v:shape style="position:absolute;left:6358;top:8712;width:2023;height:0" coordorigin="6358,8712" coordsize="2023,0" path="m6358,8712l8381,8712e" filled="f" stroked="t" strokeweight="0.58pt" strokecolor="#000000">
              <v:path arrowok="t"/>
            </v:shape>
            <v:shape style="position:absolute;left:8381;top:8712;width:10;height:0" coordorigin="8381,8712" coordsize="10,0" path="m8381,8712l8390,8712e" filled="f" stroked="t" strokeweight="0.58pt" strokecolor="#000000">
              <v:path arrowok="t"/>
            </v:shape>
            <v:shape style="position:absolute;left:1901;top:8717;width:0;height:3206" coordorigin="1901,8717" coordsize="0,3206" path="m1901,8717l1901,11923e" filled="f" stroked="t" strokeweight="0.58pt" strokecolor="#5B9BD4">
              <v:path arrowok="t"/>
            </v:shape>
            <v:shape style="position:absolute;left:3082;top:8717;width:0;height:3206" coordorigin="3082,8717" coordsize="0,3206" path="m3082,8717l3082,11923e" filled="f" stroked="t" strokeweight="0.58pt" strokecolor="#5B9BD4">
              <v:path arrowok="t"/>
            </v:shape>
            <v:shape style="position:absolute;left:6353;top:8717;width:0;height:3206" coordorigin="6353,8717" coordsize="0,3206" path="m6353,8717l6353,11923e" filled="f" stroked="t" strokeweight="0.58pt" strokecolor="#5B9BD4">
              <v:path arrowok="t"/>
            </v:shape>
            <v:shape style="position:absolute;left:8386;top:8717;width:0;height:3206" coordorigin="8386,8717" coordsize="0,3206" path="m8386,8717l8386,11923e" filled="f" stroked="t" strokeweight="0.58pt" strokecolor="#5B9BD4">
              <v:path arrowok="t"/>
            </v:shape>
            <v:shape style="position:absolute;left:1896;top:11928;width:10;height:0" coordorigin="1896,11928" coordsize="10,0" path="m1896,11928l1906,11928e" filled="f" stroked="t" strokeweight="0.58pt" strokecolor="#000000">
              <v:path arrowok="t"/>
            </v:shape>
            <v:shape style="position:absolute;left:1906;top:11928;width:1171;height:0" coordorigin="1906,11928" coordsize="1171,0" path="m1906,11928l3077,11928e" filled="f" stroked="t" strokeweight="0.58pt" strokecolor="#000000">
              <v:path arrowok="t"/>
            </v:shape>
            <v:shape style="position:absolute;left:3077;top:11928;width:10;height:0" coordorigin="3077,11928" coordsize="10,0" path="m3077,11928l3086,11928e" filled="f" stroked="t" strokeweight="0.58pt" strokecolor="#000000">
              <v:path arrowok="t"/>
            </v:shape>
            <v:shape style="position:absolute;left:3086;top:11928;width:3262;height:0" coordorigin="3086,11928" coordsize="3262,0" path="m3086,11928l6348,11928e" filled="f" stroked="t" strokeweight="0.58pt" strokecolor="#000000">
              <v:path arrowok="t"/>
            </v:shape>
            <v:shape style="position:absolute;left:6348;top:11928;width:10;height:0" coordorigin="6348,11928" coordsize="10,0" path="m6348,11928l6358,11928e" filled="f" stroked="t" strokeweight="0.58pt" strokecolor="#000000">
              <v:path arrowok="t"/>
            </v:shape>
            <v:shape style="position:absolute;left:6358;top:11928;width:2023;height:0" coordorigin="6358,11928" coordsize="2023,0" path="m6358,11928l8381,11928e" filled="f" stroked="t" strokeweight="0.58pt" strokecolor="#000000">
              <v:path arrowok="t"/>
            </v:shape>
            <v:shape style="position:absolute;left:8381;top:11928;width:10;height:0" coordorigin="8381,11928" coordsize="10,0" path="m8381,11928l8390,11928e" filled="f" stroked="t" strokeweight="0.58pt" strokecolor="#000000">
              <v:path arrowok="t"/>
            </v:shape>
            <v:shape style="position:absolute;left:1901;top:11933;width:0;height:3418" coordorigin="1901,11933" coordsize="0,3418" path="m1901,11933l1901,15350e" filled="f" stroked="t" strokeweight="0.58pt" strokecolor="#5B9BD4">
              <v:path arrowok="t"/>
            </v:shape>
            <v:shape style="position:absolute;left:1896;top:15346;width:10;height:0" coordorigin="1896,15346" coordsize="10,0" path="m1896,15346l1906,15346e" filled="f" stroked="t" strokeweight="0.58pt" strokecolor="#000000">
              <v:path arrowok="t"/>
            </v:shape>
            <v:shape style="position:absolute;left:1906;top:15346;width:1171;height:0" coordorigin="1906,15346" coordsize="1171,0" path="m1906,15346l3077,15346e" filled="f" stroked="t" strokeweight="0.58pt" strokecolor="#000000">
              <v:path arrowok="t"/>
            </v:shape>
            <v:shape style="position:absolute;left:3082;top:11933;width:0;height:3408" coordorigin="3082,11933" coordsize="0,3408" path="m3082,11933l3082,15341e" filled="f" stroked="t" strokeweight="0.58pt" strokecolor="#5B9BD4">
              <v:path arrowok="t"/>
            </v:shape>
            <v:shape style="position:absolute;left:3077;top:15346;width:10;height:0" coordorigin="3077,15346" coordsize="10,0" path="m3077,15346l3086,15346e" filled="f" stroked="t" strokeweight="0.58pt" strokecolor="#000000">
              <v:path arrowok="t"/>
            </v:shape>
            <v:shape style="position:absolute;left:3086;top:15346;width:3262;height:0" coordorigin="3086,15346" coordsize="3262,0" path="m3086,15346l6348,15346e" filled="f" stroked="t" strokeweight="0.58pt" strokecolor="#000000">
              <v:path arrowok="t"/>
            </v:shape>
            <v:shape style="position:absolute;left:6353;top:11933;width:0;height:3408" coordorigin="6353,11933" coordsize="0,3408" path="m6353,11933l6353,15341e" filled="f" stroked="t" strokeweight="0.58pt" strokecolor="#5B9BD4">
              <v:path arrowok="t"/>
            </v:shape>
            <v:shape style="position:absolute;left:6348;top:15346;width:10;height:0" coordorigin="6348,15346" coordsize="10,0" path="m6348,15346l6358,15346e" filled="f" stroked="t" strokeweight="0.58pt" strokecolor="#000000">
              <v:path arrowok="t"/>
            </v:shape>
            <v:shape style="position:absolute;left:6358;top:15346;width:2023;height:0" coordorigin="6358,15346" coordsize="2023,0" path="m6358,15346l8381,15346e" filled="f" stroked="t" strokeweight="0.58pt" strokecolor="#000000">
              <v:path arrowok="t"/>
            </v:shape>
            <v:shape style="position:absolute;left:8386;top:11933;width:0;height:3408" coordorigin="8386,11933" coordsize="0,3408" path="m8386,11933l8386,15341e" filled="f" stroked="t" strokeweight="0.58pt" strokecolor="#5B9BD4">
              <v:path arrowok="t"/>
            </v:shape>
            <v:shape style="position:absolute;left:8381;top:15346;width:10;height:0" coordorigin="8381,15346" coordsize="10,0" path="m8381,15346l8390,15346e" filled="f" stroked="t" strokeweight="0.58pt" strokecolor="#000000">
              <v:path arrowok="t"/>
            </v:shape>
            <v:shape style="position:absolute;left:8390;top:15346;width:2026;height:0" coordorigin="8390,15346" coordsize="2026,0" path="m8390,15346l10416,15346e" filled="f" stroked="t" strokeweight="0.58pt" strokecolor="#000000">
              <v:path arrowok="t"/>
            </v:shape>
            <v:shape style="position:absolute;left:10421;top:4620;width:0;height:10730" coordorigin="10421,4620" coordsize="0,10730" path="m10421,4620l10421,15350e" filled="f" stroked="t" strokeweight="0.58pt" strokecolor="#5B9BD4">
              <v:path arrowok="t"/>
            </v:shape>
            <v:shape style="position:absolute;left:10416;top:15346;width:10;height:0" coordorigin="10416,15346" coordsize="10,0" path="m10416,15346l10426,15346e" filled="f" stroked="t" strokeweight="0.5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.םימאות המסיס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6" w:lineRule="exact" w:line="280"/>
        <w:ind w:left="1852" w:right="-61"/>
      </w:pPr>
      <w:r>
        <w:pict>
          <v:shape type="#_x0000_t75" style="width:13.68pt;height:13.68pt">
            <v:imagedata o:title="" r:id="rId68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             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  <w:t>'סמ ותוא םייק אלש הקידב    </w:t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60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.ןוכרד/ז.ת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right="-56"/>
      </w:pPr>
      <w:r>
        <w:rPr>
          <w:rFonts w:cs="Times New Roman" w:hAnsi="Times New Roman" w:eastAsia="Times New Roman" w:ascii="Times New Roman"/>
          <w:sz w:val="24"/>
          <w:szCs w:val="24"/>
        </w:rPr>
        <w:t>םושירה ךסמ</w:t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right="1745" w:firstLine="310"/>
        <w:sectPr>
          <w:type w:val="continuous"/>
          <w:pgSz w:w="11920" w:h="16840"/>
          <w:pgMar w:top="2120" w:bottom="280" w:left="500" w:right="80"/>
          <w:cols w:num="3" w:equalWidth="off">
            <w:col w:w="5748" w:space="561"/>
            <w:col w:w="1129" w:space="832"/>
            <w:col w:w="3070"/>
          </w:cols>
        </w:sectPr>
      </w:pPr>
      <w:r>
        <w:rPr>
          <w:rFonts w:cs="Times New Roman" w:hAnsi="Times New Roman" w:eastAsia="Times New Roman" w:ascii="Times New Roman"/>
          <w:b/>
          <w:sz w:val="24"/>
          <w:szCs w:val="24"/>
        </w:rPr>
        <w:t>תוקידב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תוילאנויצקנופ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2963"/>
      </w:pPr>
      <w:r>
        <w:rPr>
          <w:rFonts w:cs="Times New Roman" w:hAnsi="Times New Roman" w:eastAsia="Times New Roman" w:ascii="Times New Roman"/>
          <w:sz w:val="24"/>
          <w:szCs w:val="24"/>
        </w:rPr>
        <w:t>– 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"םשריה" </w:t>
      </w:r>
      <w:r>
        <w:rPr>
          <w:rFonts w:cs="Times New Roman" w:hAnsi="Times New Roman" w:eastAsia="Times New Roman" w:ascii="Times New Roman"/>
          <w:sz w:val="24"/>
          <w:szCs w:val="24"/>
        </w:rPr>
        <w:t>רותפכה לע הציחלב</w:t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9" w:lineRule="exact" w:line="260"/>
        <w:ind w:left="3098"/>
      </w:pPr>
      <w:r>
        <w:rPr>
          <w:rFonts w:cs="Times New Roman" w:hAnsi="Times New Roman" w:eastAsia="Times New Roman" w:ascii="Times New Roman"/>
          <w:position w:val="-3"/>
          <w:sz w:val="24"/>
          <w:szCs w:val="24"/>
        </w:rPr>
        <w:t>שמתשמ רצונ ןכאש הקידב    </w:t>
      </w:r>
      <w:r>
        <w:rPr>
          <w:rFonts w:cs="Symbol" w:hAnsi="Symbol" w:eastAsia="Symbol" w:ascii="Symbol"/>
          <w:position w:val="-3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838"/>
      </w:pPr>
      <w:r>
        <w:pict>
          <v:shape type="#_x0000_t75" style="width:13.68pt;height:13.68pt">
            <v:imagedata o:title="" r:id="rId69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                                     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  <w:t>.דסמב רמשנו</w:t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6" w:lineRule="exact" w:line="240"/>
        <w:ind w:left="3383"/>
      </w:pPr>
      <w:r>
        <w:rPr>
          <w:rFonts w:cs="Times New Roman" w:hAnsi="Times New Roman" w:eastAsia="Times New Roman" w:ascii="Times New Roman"/>
          <w:position w:val="-4"/>
          <w:sz w:val="24"/>
          <w:szCs w:val="24"/>
        </w:rPr>
        <w:t>רחאל תודשה לכ סופיא    </w:t>
      </w:r>
      <w:r>
        <w:rPr>
          <w:rFonts w:cs="Symbol" w:hAnsi="Symbol" w:eastAsia="Symbol" w:ascii="Symbol"/>
          <w:position w:val="-4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1838"/>
      </w:pPr>
      <w:r>
        <w:pict>
          <v:shape type="#_x0000_t75" style="width:13.68pt;height:13.68pt">
            <v:imagedata o:title="" r:id="rId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  <w:t>                                                </w:t>
      </w:r>
      <w:r>
        <w:rPr>
          <w:rFonts w:cs="Times New Roman" w:hAnsi="Times New Roman" w:eastAsia="Times New Roman" w:ascii="Times New Roman"/>
          <w:sz w:val="24"/>
          <w:szCs w:val="24"/>
        </w:rPr>
        <w:t>.המשרהה</w:t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762"/>
      </w:pPr>
      <w:r>
        <w:rPr>
          <w:rFonts w:cs="Times New Roman" w:hAnsi="Times New Roman" w:eastAsia="Times New Roman" w:ascii="Times New Roman"/>
          <w:sz w:val="24"/>
          <w:szCs w:val="24"/>
        </w:rPr>
        <w:t>תחתפנה םילפוטמה תמישר תקידב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4322" w:right="5540"/>
        <w:sectPr>
          <w:type w:val="continuous"/>
          <w:pgSz w:w="11920" w:h="16840"/>
          <w:pgMar w:top="2120" w:bottom="280" w:left="500" w:right="80"/>
        </w:sectPr>
      </w:pPr>
      <w:r>
        <w:pict>
          <v:shape type="#_x0000_t75" style="position:absolute;margin-left:116.88pt;margin-top:8.3183pt;width:13.68pt;height:13.68pt;mso-position-horizontal-relative:page;mso-position-vertical-relative:paragraph;z-index:-2728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.ףדל הסינכ תעב</w:t>
      </w:r>
    </w:p>
    <w:p>
      <w:pPr>
        <w:rPr>
          <w:rFonts w:cs="Symbol" w:hAnsi="Symbol" w:eastAsia="Symbol" w:ascii="Symbol"/>
          <w:sz w:val="24"/>
          <w:szCs w:val="24"/>
        </w:rPr>
        <w:jc w:val="center"/>
        <w:spacing w:before="6"/>
        <w:ind w:left="2877" w:right="-41"/>
      </w:pPr>
      <w:r>
        <w:rPr>
          <w:rFonts w:cs="Times New Roman" w:hAnsi="Times New Roman" w:eastAsia="Times New Roman" w:ascii="Times New Roman"/>
          <w:sz w:val="24"/>
          <w:szCs w:val="24"/>
        </w:rPr>
        <w:t>רשא התליאשה ןכאש הקידב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112" w:right="322"/>
      </w:pPr>
      <w:r>
        <w:rPr>
          <w:rFonts w:cs="Times New Roman" w:hAnsi="Times New Roman" w:eastAsia="Times New Roman" w:ascii="Times New Roman"/>
          <w:sz w:val="24"/>
          <w:szCs w:val="24"/>
        </w:rPr>
        <w:t>םיעלקה ירוחאמ תעצבתמ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59"/>
      </w:pPr>
      <w:r>
        <w:rPr>
          <w:rFonts w:cs="Times New Roman" w:hAnsi="Times New Roman" w:eastAsia="Times New Roman" w:ascii="Times New Roman"/>
          <w:sz w:val="24"/>
          <w:szCs w:val="24"/>
        </w:rPr>
        <w:t>תא תפלושו החלצהב תעצבתמ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60"/>
      </w:pPr>
      <w:r>
        <w:rPr>
          <w:rFonts w:cs="Times New Roman" w:hAnsi="Times New Roman" w:eastAsia="Times New Roman" w:ascii="Times New Roman"/>
          <w:sz w:val="24"/>
          <w:szCs w:val="24"/>
        </w:rPr>
        <w:t>ותוא לש םילפוטמה לכ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60"/>
      </w:pPr>
      <w:r>
        <w:rPr>
          <w:rFonts w:cs="Times New Roman" w:hAnsi="Times New Roman" w:eastAsia="Times New Roman" w:ascii="Times New Roman"/>
          <w:sz w:val="24"/>
          <w:szCs w:val="24"/>
        </w:rPr>
        <w:t>.לפוטמה</w:t>
      </w:r>
    </w:p>
    <w:p>
      <w:pPr>
        <w:rPr>
          <w:rFonts w:cs="Symbol" w:hAnsi="Symbol" w:eastAsia="Symbol" w:ascii="Symbol"/>
          <w:sz w:val="24"/>
          <w:szCs w:val="24"/>
        </w:rPr>
        <w:jc w:val="center"/>
        <w:spacing w:before="6"/>
        <w:ind w:left="2759" w:right="-39"/>
      </w:pPr>
      <w:r>
        <w:pict>
          <v:shape type="#_x0000_t75" style="position:absolute;margin-left:116.88pt;margin-top:6.95845pt;width:13.68pt;height:13.68pt;mso-position-horizontal-relative:page;mso-position-vertical-relative:paragraph;z-index:-2727">
            <v:imagedata o:title="" r:id="rId72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םישרדנה לפוטמה לכש הקידב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59"/>
      </w:pPr>
      <w:r>
        <w:rPr>
          <w:rFonts w:cs="Times New Roman" w:hAnsi="Times New Roman" w:eastAsia="Times New Roman" w:ascii="Times New Roman"/>
          <w:sz w:val="24"/>
          <w:szCs w:val="24"/>
        </w:rPr>
        <w:t>.תחתפנה המישרב םיאצמנ</w:t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6" w:lineRule="exact" w:line="320"/>
        <w:ind w:left="1838" w:right="-69"/>
      </w:pPr>
      <w:r>
        <w:pict>
          <v:shape type="#_x0000_t75" style="width:13.68pt;height:13.68pt">
            <v:imagedata o:title="" r:id="rId73"/>
          </v:shape>
        </w:pict>
      </w:r>
      <w:r>
        <w:rPr>
          <w:rFonts w:cs="Times New Roman" w:hAnsi="Times New Roman" w:eastAsia="Times New Roman" w:ascii="Times New Roman"/>
          <w:position w:val="3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position w:val="3"/>
          <w:sz w:val="24"/>
          <w:szCs w:val="24"/>
        </w:rPr>
        <w:t>לפוטמ לע השקה תעבש הקידב    </w:t>
      </w:r>
      <w:r>
        <w:rPr>
          <w:rFonts w:cs="Symbol" w:hAnsi="Symbol" w:eastAsia="Symbol" w:ascii="Symbol"/>
          <w:position w:val="3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180"/>
        <w:ind w:right="359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םירבעומ ןכא ונחנא המישרהמ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300" w:right="321"/>
      </w:pPr>
      <w:r>
        <w:rPr>
          <w:rFonts w:cs="Times New Roman" w:hAnsi="Times New Roman" w:eastAsia="Times New Roman" w:ascii="Times New Roman"/>
          <w:sz w:val="24"/>
          <w:szCs w:val="24"/>
        </w:rPr>
        <w:t>םאתומה הגוצתה ךסמל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60"/>
      </w:pPr>
      <w:r>
        <w:rPr>
          <w:rFonts w:cs="Times New Roman" w:hAnsi="Times New Roman" w:eastAsia="Times New Roman" w:ascii="Times New Roman"/>
          <w:sz w:val="24"/>
          <w:szCs w:val="24"/>
        </w:rPr>
        <w:t>.וליבשב</w:t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5748" w:space="321"/>
            <w:col w:w="5271"/>
          </w:cols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ישיאה רוזאה ךסמ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9"/>
        <w:ind w:left="2959"/>
      </w:pPr>
      <w:r>
        <w:rPr>
          <w:rFonts w:cs="Times New Roman" w:hAnsi="Times New Roman" w:eastAsia="Times New Roman" w:ascii="Times New Roman"/>
          <w:sz w:val="22"/>
          <w:szCs w:val="22"/>
        </w:rPr>
        <w:t>לפוטמ תפסוהל רותפכה לע הציחלב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00"/>
        <w:ind w:left="5298" w:right="5541"/>
      </w:pPr>
      <w:r>
        <w:rPr>
          <w:rFonts w:cs="Times New Roman" w:hAnsi="Times New Roman" w:eastAsia="Times New Roman" w:ascii="Times New Roman"/>
          <w:sz w:val="22"/>
          <w:szCs w:val="22"/>
        </w:rPr>
        <w:t>.שדח</w:t>
      </w:r>
    </w:p>
    <w:p>
      <w:pPr>
        <w:rPr>
          <w:rFonts w:cs="Symbol" w:hAnsi="Symbol" w:eastAsia="Symbol" w:ascii="Symbol"/>
          <w:sz w:val="24"/>
          <w:szCs w:val="24"/>
        </w:rPr>
        <w:jc w:val="left"/>
        <w:ind w:left="1838"/>
      </w:pPr>
      <w:r>
        <w:pict>
          <v:shape type="#_x0000_t75" style="width:13.68pt;height:13.68pt">
            <v:imagedata o:title="" r:id="rId74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                    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  <w:t>לע הציחל תעבש הקידב    </w:t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2764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תעצבתמ ןכא </w:t>
      </w:r>
      <w:r>
        <w:rPr>
          <w:rFonts w:cs="Times New Roman" w:hAnsi="Times New Roman" w:eastAsia="Times New Roman" w:ascii="Times New Roman"/>
          <w:b/>
          <w:position w:val="1"/>
          <w:sz w:val="24"/>
          <w:szCs w:val="24"/>
        </w:rPr>
        <w:t>"ףסוה" </w:t>
      </w: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רותפכה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 w:lineRule="exact" w:line="220"/>
        <w:ind w:left="3496" w:right="5896" w:hanging="533"/>
      </w:pPr>
      <w:r>
        <w:rPr>
          <w:rFonts w:cs="Times New Roman" w:hAnsi="Times New Roman" w:eastAsia="Times New Roman" w:ascii="Times New Roman"/>
          <w:sz w:val="24"/>
          <w:szCs w:val="24"/>
        </w:rPr>
        <w:t>ויטרפש</w:t>
      </w:r>
      <w:r>
        <w:rPr>
          <w:rFonts w:cs="Arial" w:hAnsi="Arial" w:eastAsia="Arial" w:ascii="Arial"/>
          <w:sz w:val="24"/>
          <w:szCs w:val="24"/>
        </w:rPr>
        <w:t>, </w:t>
      </w:r>
      <w:r>
        <w:rPr>
          <w:rFonts w:cs="Times New Roman" w:hAnsi="Times New Roman" w:eastAsia="Times New Roman" w:ascii="Times New Roman"/>
          <w:sz w:val="24"/>
          <w:szCs w:val="24"/>
        </w:rPr>
        <w:t>שדח לפוטמ תפסוה</w:t>
      </w:r>
      <w:r>
        <w:rPr>
          <w:rFonts w:cs="Times New Roman" w:hAnsi="Times New Roman" w:eastAsia="Times New Roman" w:ascii="Times New Roman"/>
          <w:sz w:val="24"/>
          <w:szCs w:val="24"/>
        </w:rPr>
        <w:t> סיסבל םיפסוותמ ןכא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40"/>
        <w:ind w:left="4579" w:right="5898"/>
      </w:pPr>
      <w:r>
        <w:rPr>
          <w:rFonts w:cs="Times New Roman" w:hAnsi="Times New Roman" w:eastAsia="Times New Roman" w:ascii="Times New Roman"/>
          <w:sz w:val="24"/>
          <w:szCs w:val="24"/>
        </w:rPr>
        <w:t>.םינותנה</w:t>
      </w:r>
    </w:p>
    <w:p>
      <w:pPr>
        <w:rPr>
          <w:rFonts w:cs="Symbol" w:hAnsi="Symbol" w:eastAsia="Symbol" w:ascii="Symbol"/>
          <w:sz w:val="24"/>
          <w:szCs w:val="24"/>
        </w:rPr>
        <w:jc w:val="center"/>
        <w:spacing w:before="18"/>
        <w:ind w:left="2704" w:right="5537"/>
      </w:pPr>
      <w:r>
        <w:rPr>
          <w:rFonts w:cs="Times New Roman" w:hAnsi="Times New Roman" w:eastAsia="Times New Roman" w:ascii="Times New Roman"/>
          <w:sz w:val="24"/>
          <w:szCs w:val="24"/>
        </w:rPr>
        <w:t>ןכא ךסמל הסינכ תעבש הקידב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2968" w:right="5899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רבכ ופסוותהש םיטירפה לכ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2961" w:right="5900"/>
      </w:pPr>
      <w:r>
        <w:rPr>
          <w:rFonts w:cs="Times New Roman" w:hAnsi="Times New Roman" w:eastAsia="Times New Roman" w:ascii="Times New Roman"/>
          <w:sz w:val="24"/>
          <w:szCs w:val="24"/>
        </w:rPr>
        <w:t>םהו המישרב םיעיפומ רבעב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2726"/>
      </w:pPr>
      <w:r>
        <w:rPr>
          <w:rFonts w:cs="Times New Roman" w:hAnsi="Times New Roman" w:eastAsia="Times New Roman" w:ascii="Times New Roman"/>
          <w:sz w:val="24"/>
          <w:szCs w:val="24"/>
        </w:rPr>
        <w:t>סיסבמ הנוכנ הרוצב ופלשנ ןכא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4579" w:right="5898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.םינותנה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lineRule="exact" w:line="300"/>
        <w:ind w:left="1838"/>
      </w:pPr>
      <w:r>
        <w:pict>
          <v:shape type="#_x0000_t75" style="width:13.68pt;height:13.68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  <w:t>             </w:t>
      </w:r>
      <w:r>
        <w:rPr>
          <w:rFonts w:cs="Times New Roman" w:hAnsi="Times New Roman" w:eastAsia="Times New Roman" w:ascii="Times New Roman"/>
          <w:sz w:val="24"/>
          <w:szCs w:val="24"/>
        </w:rPr>
        <w:t>לע ץחול לפוטמ רשאכש הקידב    </w:t>
      </w:r>
      <w:r>
        <w:rPr>
          <w:rFonts w:cs="Symbol" w:hAnsi="Symbol" w:eastAsia="Symbol" w:ascii="Symbol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060" w:right="5900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ןכא טירפ תפסוהל רותפכה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292" w:right="5900"/>
      </w:pPr>
      <w:r>
        <w:rPr>
          <w:rFonts w:cs="Times New Roman" w:hAnsi="Times New Roman" w:eastAsia="Times New Roman" w:ascii="Times New Roman"/>
          <w:sz w:val="24"/>
          <w:szCs w:val="24"/>
        </w:rPr>
        <w:t>המישרל טירפה ףסוותמ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4015" w:right="5899"/>
      </w:pPr>
      <w:r>
        <w:pict>
          <v:shape type="#_x0000_t75" style="position:absolute;margin-left:116.88pt;margin-top:8.9183pt;width:13.68pt;height:13.68pt;mso-position-horizontal-relative:page;mso-position-vertical-relative:paragraph;z-index:-2725">
            <v:imagedata o:title="" r:id="rId76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.םינותנ סיסבלו</w:t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6"/>
        <w:ind w:left="3138"/>
      </w:pPr>
      <w:r>
        <w:rPr>
          <w:rFonts w:cs="Times New Roman" w:hAnsi="Times New Roman" w:eastAsia="Times New Roman" w:ascii="Times New Roman"/>
          <w:sz w:val="24"/>
          <w:szCs w:val="24"/>
        </w:rPr>
        <w:t>לע םיצחול רשאכש הקידב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172" w:right="5899"/>
      </w:pPr>
      <w:r>
        <w:rPr>
          <w:rFonts w:cs="Times New Roman" w:hAnsi="Times New Roman" w:eastAsia="Times New Roman" w:ascii="Times New Roman"/>
          <w:sz w:val="24"/>
          <w:szCs w:val="24"/>
        </w:rPr>
        <w:t>טירפ רובע הקיחמה ןצחל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134" w:right="5900"/>
      </w:pPr>
      <w:r>
        <w:rPr>
          <w:rFonts w:cs="Times New Roman" w:hAnsi="Times New Roman" w:eastAsia="Times New Roman" w:ascii="Times New Roman"/>
          <w:sz w:val="24"/>
          <w:szCs w:val="24"/>
        </w:rPr>
        <w:t>ןכא יזא המישרבש והשלכ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319" w:right="5899"/>
      </w:pPr>
      <w:r>
        <w:rPr>
          <w:rFonts w:cs="Times New Roman" w:hAnsi="Times New Roman" w:eastAsia="Times New Roman" w:ascii="Times New Roman"/>
          <w:sz w:val="24"/>
          <w:szCs w:val="24"/>
        </w:rPr>
        <w:t>המישרהמ טירפה קחמנ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849" w:right="5899"/>
      </w:pPr>
      <w:r>
        <w:rPr>
          <w:rFonts w:cs="Times New Roman" w:hAnsi="Times New Roman" w:eastAsia="Times New Roman" w:ascii="Times New Roman"/>
          <w:sz w:val="24"/>
          <w:szCs w:val="24"/>
        </w:rPr>
        <w:t>.םינותנה סיסבמו</w:t>
      </w:r>
    </w:p>
    <w:p>
      <w:pPr>
        <w:rPr>
          <w:sz w:val="19"/>
          <w:szCs w:val="19"/>
        </w:rPr>
        <w:jc w:val="left"/>
        <w:spacing w:before="8" w:lineRule="exact" w:line="180"/>
        <w:sectPr>
          <w:pgMar w:header="427" w:footer="729" w:top="2120" w:bottom="280" w:left="500" w:right="80"/>
          <w:pgSz w:w="11920" w:h="16840"/>
        </w:sectPr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50" w:lineRule="exact" w:line="220"/>
        <w:ind w:left="3210" w:hanging="65"/>
      </w:pPr>
      <w:r>
        <w:rPr>
          <w:rFonts w:cs="Times New Roman" w:hAnsi="Times New Roman" w:eastAsia="Times New Roman" w:ascii="Times New Roman"/>
          <w:sz w:val="24"/>
          <w:szCs w:val="24"/>
        </w:rPr>
        <w:t>לע ץחול לפטמ רשאכש הקידב</w:t>
      </w:r>
      <w:r>
        <w:rPr>
          <w:rFonts w:cs="Times New Roman" w:hAnsi="Times New Roman" w:eastAsia="Times New Roman" w:ascii="Times New Roman"/>
          <w:sz w:val="24"/>
          <w:szCs w:val="24"/>
        </w:rPr>
        <w:t> תנמ לע "ןכ טלקה" רותפכה</w:t>
      </w:r>
      <w:r>
        <w:rPr>
          <w:rFonts w:cs="Times New Roman" w:hAnsi="Times New Roman" w:eastAsia="Times New Roman" w:ascii="Times New Roman"/>
          <w:sz w:val="24"/>
          <w:szCs w:val="24"/>
        </w:rPr>
        <w:t> לע הרומ ולפוטמ תא טילקהל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40"/>
      </w:pPr>
      <w:r>
        <w:pict>
          <v:group style="position:absolute;margin-left:94.51pt;margin-top:132.55pt;width:427.06pt;height:636.94pt;mso-position-horizontal-relative:page;mso-position-vertical-relative:page;z-index:-2726" coordorigin="1890,2651" coordsize="8541,12739">
            <v:shape style="position:absolute;left:1896;top:2662;width:10;height:0" coordorigin="1896,2662" coordsize="10,0" path="m1896,2662l1906,2662e" filled="f" stroked="t" strokeweight="0.58pt" strokecolor="#000000">
              <v:path arrowok="t"/>
            </v:shape>
            <v:shape style="position:absolute;left:1906;top:2662;width:1171;height:0" coordorigin="1906,2662" coordsize="1171,0" path="m1906,2662l3077,2662e" filled="f" stroked="t" strokeweight="0.58pt" strokecolor="#000000">
              <v:path arrowok="t"/>
            </v:shape>
            <v:shape style="position:absolute;left:3077;top:2662;width:10;height:0" coordorigin="3077,2662" coordsize="10,0" path="m3077,2662l3086,2662e" filled="f" stroked="t" strokeweight="0.58pt" strokecolor="#000000">
              <v:path arrowok="t"/>
            </v:shape>
            <v:shape style="position:absolute;left:3086;top:2662;width:3262;height:0" coordorigin="3086,2662" coordsize="3262,0" path="m3086,2662l6348,2662e" filled="f" stroked="t" strokeweight="0.58pt" strokecolor="#000000">
              <v:path arrowok="t"/>
            </v:shape>
            <v:shape style="position:absolute;left:6348;top:2662;width:10;height:0" coordorigin="6348,2662" coordsize="10,0" path="m6348,2662l6358,2662e" filled="f" stroked="t" strokeweight="0.58pt" strokecolor="#000000">
              <v:path arrowok="t"/>
            </v:shape>
            <v:shape style="position:absolute;left:6358;top:2662;width:2023;height:0" coordorigin="6358,2662" coordsize="2023,0" path="m6358,2662l8381,2662e" filled="f" stroked="t" strokeweight="0.58pt" strokecolor="#000000">
              <v:path arrowok="t"/>
            </v:shape>
            <v:shape style="position:absolute;left:8381;top:2662;width:10;height:0" coordorigin="8381,2662" coordsize="10,0" path="m8381,2662l8390,2662e" filled="f" stroked="t" strokeweight="0.58pt" strokecolor="#000000">
              <v:path arrowok="t"/>
            </v:shape>
            <v:shape style="position:absolute;left:8390;top:2662;width:2026;height:0" coordorigin="8390,2662" coordsize="2026,0" path="m8390,2662l10416,2662e" filled="f" stroked="t" strokeweight="0.58pt" strokecolor="#00AFEF">
              <v:path arrowok="t"/>
            </v:shape>
            <v:shape style="position:absolute;left:10416;top:2662;width:10;height:0" coordorigin="10416,2662" coordsize="10,0" path="m10416,2662l10426,2662e" filled="f" stroked="t" strokeweight="0.58pt" strokecolor="#00AFEF">
              <v:path arrowok="t"/>
            </v:shape>
            <v:shape style="position:absolute;left:1901;top:2657;width:0;height:2014" coordorigin="1901,2657" coordsize="0,2014" path="m1901,2657l1901,4670e" filled="f" stroked="t" strokeweight="0.58pt" strokecolor="#5B9BD4">
              <v:path arrowok="t"/>
            </v:shape>
            <v:shape style="position:absolute;left:3082;top:2666;width:0;height:2004" coordorigin="3082,2666" coordsize="0,2004" path="m3082,2666l3082,4670e" filled="f" stroked="t" strokeweight="0.58pt" strokecolor="#5B9BD4">
              <v:path arrowok="t"/>
            </v:shape>
            <v:shape style="position:absolute;left:6353;top:2666;width:0;height:2004" coordorigin="6353,2666" coordsize="0,2004" path="m6353,2666l6353,4670e" filled="f" stroked="t" strokeweight="0.58pt" strokecolor="#5B9BD4">
              <v:path arrowok="t"/>
            </v:shape>
            <v:shape style="position:absolute;left:1896;top:4675;width:10;height:0" coordorigin="1896,4675" coordsize="10,0" path="m1896,4675l1906,4675e" filled="f" stroked="t" strokeweight="0.58pt" strokecolor="#000000">
              <v:path arrowok="t"/>
            </v:shape>
            <v:shape style="position:absolute;left:1906;top:4675;width:1171;height:0" coordorigin="1906,4675" coordsize="1171,0" path="m1906,4675l3077,4675e" filled="f" stroked="t" strokeweight="0.58pt" strokecolor="#000000">
              <v:path arrowok="t"/>
            </v:shape>
            <v:shape style="position:absolute;left:3086;top:4675;width:3262;height:0" coordorigin="3086,4675" coordsize="3262,0" path="m3086,4675l6348,4675e" filled="f" stroked="t" strokeweight="0.58pt" strokecolor="#000000">
              <v:path arrowok="t"/>
            </v:shape>
            <v:shape style="position:absolute;left:6348;top:4675;width:10;height:0" coordorigin="6348,4675" coordsize="10,0" path="m6348,4675l6358,4675e" filled="f" stroked="t" strokeweight="0.58pt" strokecolor="#000000">
              <v:path arrowok="t"/>
            </v:shape>
            <v:shape style="position:absolute;left:6358;top:4675;width:2023;height:0" coordorigin="6358,4675" coordsize="2023,0" path="m6358,4675l8381,4675e" filled="f" stroked="t" strokeweight="0.58pt" strokecolor="#000000">
              <v:path arrowok="t"/>
            </v:shape>
            <v:shape style="position:absolute;left:8381;top:4675;width:10;height:0" coordorigin="8381,4675" coordsize="10,0" path="m8381,4675l8390,4675e" filled="f" stroked="t" strokeweight="0.58pt" strokecolor="#000000">
              <v:path arrowok="t"/>
            </v:shape>
            <v:shape style="position:absolute;left:1901;top:4680;width:0;height:9202" coordorigin="1901,4680" coordsize="0,9202" path="m1901,4680l1901,13882e" filled="f" stroked="t" strokeweight="0.58pt" strokecolor="#00AFEF">
              <v:path arrowok="t"/>
            </v:shape>
            <v:shape style="position:absolute;left:3082;top:4670;width:0;height:9221" coordorigin="3082,4670" coordsize="0,9221" path="m3082,4670l3082,13891e" filled="f" stroked="t" strokeweight="0.58pt" strokecolor="#000000">
              <v:path arrowok="t"/>
            </v:shape>
            <v:shape style="position:absolute;left:6353;top:4680;width:0;height:9202" coordorigin="6353,4680" coordsize="0,9202" path="m6353,4680l6353,13882e" filled="f" stroked="t" strokeweight="0.58pt" strokecolor="#00AFEF">
              <v:path arrowok="t"/>
            </v:shape>
            <v:shape style="position:absolute;left:1896;top:13886;width:10;height:0" coordorigin="1896,13886" coordsize="10,0" path="m1896,13886l1906,13886e" filled="f" stroked="t" strokeweight="0.58pt" strokecolor="#000000">
              <v:path arrowok="t"/>
            </v:shape>
            <v:shape style="position:absolute;left:1906;top:13886;width:1171;height:0" coordorigin="1906,13886" coordsize="1171,0" path="m1906,13886l3077,13886e" filled="f" stroked="t" strokeweight="0.58pt" strokecolor="#000000">
              <v:path arrowok="t"/>
            </v:shape>
            <v:shape style="position:absolute;left:3086;top:13886;width:3262;height:0" coordorigin="3086,13886" coordsize="3262,0" path="m3086,13886l6348,13886e" filled="f" stroked="t" strokeweight="0.58pt" strokecolor="#000000">
              <v:path arrowok="t"/>
            </v:shape>
            <v:shape style="position:absolute;left:6348;top:13886;width:10;height:0" coordorigin="6348,13886" coordsize="10,0" path="m6348,13886l6358,13886e" filled="f" stroked="t" strokeweight="0.58pt" strokecolor="#000000">
              <v:path arrowok="t"/>
            </v:shape>
            <v:shape style="position:absolute;left:6358;top:13886;width:2023;height:0" coordorigin="6358,13886" coordsize="2023,0" path="m6358,13886l8381,13886e" filled="f" stroked="t" strokeweight="0.58pt" strokecolor="#000000">
              <v:path arrowok="t"/>
            </v:shape>
            <v:shape style="position:absolute;left:8381;top:13886;width:10;height:0" coordorigin="8381,13886" coordsize="10,0" path="m8381,13886l8390,13886e" filled="f" stroked="t" strokeweight="0.58pt" strokecolor="#000000">
              <v:path arrowok="t"/>
            </v:shape>
            <v:shape style="position:absolute;left:1901;top:13891;width:0;height:1493" coordorigin="1901,13891" coordsize="0,1493" path="m1901,13891l1901,15384e" filled="f" stroked="t" strokeweight="0.58pt" strokecolor="#00AFEF">
              <v:path arrowok="t"/>
            </v:shape>
            <v:shape style="position:absolute;left:1896;top:15379;width:10;height:0" coordorigin="1896,15379" coordsize="10,0" path="m1896,15379l1906,15379e" filled="f" stroked="t" strokeweight="0.58pt" strokecolor="#000000">
              <v:path arrowok="t"/>
            </v:shape>
            <v:shape style="position:absolute;left:1906;top:15379;width:1171;height:0" coordorigin="1906,15379" coordsize="1171,0" path="m1906,15379l3077,15379e" filled="f" stroked="t" strokeweight="0.58pt" strokecolor="#000000">
              <v:path arrowok="t"/>
            </v:shape>
            <v:shape style="position:absolute;left:3082;top:13891;width:0;height:1483" coordorigin="3082,13891" coordsize="0,1483" path="m3082,13891l3082,15374e" filled="f" stroked="t" strokeweight="0.58pt" strokecolor="#00AFEF">
              <v:path arrowok="t"/>
            </v:shape>
            <v:shape style="position:absolute;left:3077;top:15379;width:10;height:0" coordorigin="3077,15379" coordsize="10,0" path="m3077,15379l3086,15379e" filled="f" stroked="t" strokeweight="0.58pt" strokecolor="#000000">
              <v:path arrowok="t"/>
            </v:shape>
            <v:shape style="position:absolute;left:3086;top:15379;width:3262;height:0" coordorigin="3086,15379" coordsize="3262,0" path="m3086,15379l6348,15379e" filled="f" stroked="t" strokeweight="0.58pt" strokecolor="#000000">
              <v:path arrowok="t"/>
            </v:shape>
            <v:shape style="position:absolute;left:6353;top:13891;width:0;height:1483" coordorigin="6353,13891" coordsize="0,1483" path="m6353,13891l6353,15374e" filled="f" stroked="t" strokeweight="0.58pt" strokecolor="#00AFEF">
              <v:path arrowok="t"/>
            </v:shape>
            <v:shape style="position:absolute;left:6348;top:15379;width:10;height:0" coordorigin="6348,15379" coordsize="10,0" path="m6348,15379l6358,15379e" filled="f" stroked="t" strokeweight="0.58pt" strokecolor="#000000">
              <v:path arrowok="t"/>
            </v:shape>
            <v:shape style="position:absolute;left:6358;top:15379;width:2023;height:0" coordorigin="6358,15379" coordsize="2023,0" path="m6358,15379l8381,15379e" filled="f" stroked="t" strokeweight="0.58pt" strokecolor="#000000">
              <v:path arrowok="t"/>
            </v:shape>
            <v:shape style="position:absolute;left:8386;top:2657;width:0;height:12718" coordorigin="8386,2657" coordsize="0,12718" path="m8386,2657l8386,15374e" filled="f" stroked="t" strokeweight="0.58pt" strokecolor="#5B9BD4">
              <v:path arrowok="t"/>
            </v:shape>
            <v:shape style="position:absolute;left:8381;top:15379;width:10;height:0" coordorigin="8381,15379" coordsize="10,0" path="m8381,15379l8390,15379e" filled="f" stroked="t" strokeweight="0.58pt" strokecolor="#000000">
              <v:path arrowok="t"/>
            </v:shape>
            <v:shape style="position:absolute;left:8390;top:15379;width:2026;height:0" coordorigin="8390,15379" coordsize="2026,0" path="m8390,15379l10416,15379e" filled="f" stroked="t" strokeweight="0.58pt" strokecolor="#000000">
              <v:path arrowok="t"/>
            </v:shape>
            <v:shape style="position:absolute;left:10421;top:2657;width:0;height:12727" coordorigin="10421,2657" coordsize="0,12727" path="m10421,2657l10421,15384e" filled="f" stroked="t" strokeweight="0.58pt" strokecolor="#5B9BD4">
              <v:path arrowok="t"/>
            </v:shape>
            <v:shape style="position:absolute;left:10416;top:15379;width:10;height:0" coordorigin="10416,15379" coordsize="10,0" path="m10416,15379l10426,15379e" filled="f" stroked="t" strokeweight="0.58pt" strokecolor="#000000">
              <v:path arrowok="t"/>
            </v:shape>
            <v:shape type="#_x0000_t75" style="position:absolute;left:2338;top:4680;width:274;height:269">
              <v:imagedata o:title="" r:id="rId77"/>
            </v:shape>
            <v:shape type="#_x0000_t75" style="position:absolute;left:2338;top:13886;width:274;height:274">
              <v:imagedata o:title="" r:id="rId78"/>
            </v:shape>
            <v:shape type="#_x0000_t75" style="position:absolute;left:2338;top:15101;width:274;height:274">
              <v:imagedata o:title="" r:id="rId79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z w:val="24"/>
          <w:szCs w:val="24"/>
        </w:rPr>
        <w:t>."ןכ"-ה תדוקפ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5749" w:space="565"/>
            <w:col w:w="5026"/>
          </w:cols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הכירעה ךסמ</w:t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lineRule="exact" w:line="320"/>
        <w:ind w:left="1838"/>
      </w:pPr>
      <w:r>
        <w:pict>
          <v:shape type="#_x0000_t75" style="width:13.68pt;height:13.68pt">
            <v:imagedata o:title="" r:id="rId80"/>
          </v:shape>
        </w:pict>
      </w:r>
      <w:r>
        <w:rPr>
          <w:rFonts w:cs="Times New Roman" w:hAnsi="Times New Roman" w:eastAsia="Times New Roman" w:ascii="Times New Roman"/>
          <w:position w:val="4"/>
          <w:sz w:val="20"/>
          <w:szCs w:val="20"/>
        </w:rPr>
        <w:t>                     </w:t>
      </w:r>
      <w:r>
        <w:rPr>
          <w:rFonts w:cs="Times New Roman" w:hAnsi="Times New Roman" w:eastAsia="Times New Roman" w:ascii="Times New Roman"/>
          <w:position w:val="4"/>
          <w:sz w:val="24"/>
          <w:szCs w:val="24"/>
        </w:rPr>
        <w:t>רמשנ ץבוקה ןכאש הקידב    </w:t>
      </w:r>
      <w:r>
        <w:rPr>
          <w:rFonts w:cs="Symbol" w:hAnsi="Symbol" w:eastAsia="Symbol" w:ascii="Symbol"/>
          <w:position w:val="4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80"/>
        <w:ind w:left="3282"/>
      </w:pPr>
      <w:r>
        <w:rPr>
          <w:rFonts w:cs="Times New Roman" w:hAnsi="Times New Roman" w:eastAsia="Times New Roman" w:ascii="Times New Roman"/>
          <w:position w:val="2"/>
          <w:sz w:val="24"/>
          <w:szCs w:val="24"/>
        </w:rPr>
        <w:t>.הטלקהה ירחא רישכמב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6" w:lineRule="exact" w:line="320"/>
        <w:ind w:left="1838"/>
      </w:pPr>
      <w:r>
        <w:pict>
          <v:shape type="#_x0000_t75" style="width:13.68pt;height:13.68pt">
            <v:imagedata o:title="" r:id="rId81"/>
          </v:shape>
        </w:pict>
      </w:r>
      <w:r>
        <w:rPr>
          <w:rFonts w:cs="Times New Roman" w:hAnsi="Times New Roman" w:eastAsia="Times New Roman" w:ascii="Times New Roman"/>
          <w:position w:val="2"/>
          <w:sz w:val="20"/>
          <w:szCs w:val="20"/>
        </w:rPr>
        <w:t>                    </w:t>
      </w:r>
      <w:r>
        <w:rPr>
          <w:rFonts w:cs="Times New Roman" w:hAnsi="Times New Roman" w:eastAsia="Times New Roman" w:ascii="Times New Roman"/>
          <w:position w:val="2"/>
          <w:sz w:val="24"/>
          <w:szCs w:val="24"/>
        </w:rPr>
        <w:t>ץבוקל רושיק ןכאש הקידב    </w:t>
      </w:r>
      <w:r>
        <w:rPr>
          <w:rFonts w:cs="Symbol" w:hAnsi="Symbol" w:eastAsia="Symbol" w:ascii="Symbol"/>
          <w:position w:val="2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80"/>
        <w:ind w:left="2711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.םינותנה סיסבב רמשנ רישכמב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9" w:lineRule="exact" w:line="300"/>
        <w:ind w:left="1838"/>
      </w:pPr>
      <w:r>
        <w:pict>
          <v:shape type="#_x0000_t75" style="width:13.68pt;height:13.68pt">
            <v:imagedata o:title="" r:id="rId82"/>
          </v:shape>
        </w:pict>
      </w:r>
      <w:r>
        <w:rPr>
          <w:rFonts w:cs="Times New Roman" w:hAnsi="Times New Roman" w:eastAsia="Times New Roman" w:ascii="Times New Roman"/>
          <w:position w:val="1"/>
          <w:sz w:val="20"/>
          <w:szCs w:val="20"/>
        </w:rPr>
        <w:t>              </w:t>
      </w: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וידוא ץבוק ץלוח ןכאש הקידב    </w:t>
      </w:r>
      <w:r>
        <w:rPr>
          <w:rFonts w:cs="Symbol" w:hAnsi="Symbol" w:eastAsia="Symbol" w:ascii="Symbol"/>
          <w:position w:val="1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ind w:left="3722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.ואדיוה ץבוק ךותמ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9" w:lineRule="exact" w:line="300"/>
        <w:ind w:left="1838"/>
      </w:pPr>
      <w:r>
        <w:pict>
          <v:shape type="#_x0000_t75" style="width:13.68pt;height:13.68pt">
            <v:imagedata o:title="" r:id="rId83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                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  <w:t>רושיק רמשנ ןכאש הקידב    </w:t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2738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.םינותנה סיסבב וידואה ץבוקל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5"/>
        <w:ind w:left="1838"/>
        <w:sectPr>
          <w:type w:val="continuous"/>
          <w:pgSz w:w="11920" w:h="16840"/>
          <w:pgMar w:top="2120" w:bottom="280" w:left="500" w:right="80"/>
        </w:sectPr>
      </w:pPr>
      <w:r>
        <w:pict>
          <v:shape type="#_x0000_t75" style="width:13.68pt;height:13.68pt">
            <v:imagedata o:title="" r:id="rId84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       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  <w:t>ץבוק לש החילשה ןכאש הקידב    </w:t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7"/>
      </w:pPr>
      <w:r>
        <w:rPr>
          <w:rFonts w:cs="Arial" w:hAnsi="Arial" w:eastAsia="Arial" w:ascii="Arial"/>
          <w:sz w:val="24"/>
          <w:szCs w:val="24"/>
        </w:rPr>
        <w:t>google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"/>
        <w:sectPr>
          <w:type w:val="continuous"/>
          <w:pgSz w:w="11920" w:h="16840"/>
          <w:pgMar w:top="2120" w:bottom="280" w:left="500" w:right="80"/>
          <w:cols w:num="2" w:equalWidth="off">
            <w:col w:w="3798" w:space="123"/>
            <w:col w:w="741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z w:val="24"/>
          <w:szCs w:val="24"/>
        </w:rPr>
        <w:t>לש תרשל וידואה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8"/>
        <w:ind w:left="3009"/>
      </w:pPr>
      <w:r>
        <w:rPr>
          <w:rFonts w:cs="Times New Roman" w:hAnsi="Times New Roman" w:eastAsia="Times New Roman" w:ascii="Times New Roman"/>
          <w:sz w:val="24"/>
          <w:szCs w:val="24"/>
        </w:rPr>
        <w:t>החלצהב הלבקתה </w:t>
      </w:r>
      <w:r>
        <w:rPr>
          <w:rFonts w:cs="Arial" w:hAnsi="Arial" w:eastAsia="Arial" w:ascii="Arial"/>
          <w:sz w:val="24"/>
          <w:szCs w:val="24"/>
        </w:rPr>
        <w:t>speech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2887" w:right="321"/>
      </w:pPr>
      <w:r>
        <w:rPr>
          <w:rFonts w:cs="Times New Roman" w:hAnsi="Times New Roman" w:eastAsia="Times New Roman" w:ascii="Times New Roman"/>
          <w:sz w:val="24"/>
          <w:szCs w:val="24"/>
        </w:rPr>
        <w:t>ךותמ טסקט תואצות הבינהו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424" w:right="321"/>
      </w:pPr>
      <w:r>
        <w:rPr>
          <w:rFonts w:cs="Times New Roman" w:hAnsi="Times New Roman" w:eastAsia="Times New Roman" w:ascii="Times New Roman"/>
          <w:sz w:val="24"/>
          <w:szCs w:val="24"/>
        </w:rPr>
        <w:t>.חלשנה וידואה ץבוקה</w:t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6" w:lineRule="exact" w:line="320"/>
        <w:ind w:left="1838" w:right="-70"/>
      </w:pPr>
      <w:r>
        <w:pict>
          <v:shape type="#_x0000_t75" style="width:13.68pt;height:13.68pt">
            <v:imagedata o:title="" r:id="rId85"/>
          </v:shape>
        </w:pict>
      </w:r>
      <w:r>
        <w:rPr>
          <w:rFonts w:cs="Times New Roman" w:hAnsi="Times New Roman" w:eastAsia="Times New Roman" w:ascii="Times New Roman"/>
          <w:position w:val="3"/>
          <w:sz w:val="20"/>
          <w:szCs w:val="20"/>
        </w:rPr>
        <w:t>                 </w:t>
      </w:r>
      <w:r>
        <w:rPr>
          <w:rFonts w:cs="Times New Roman" w:hAnsi="Times New Roman" w:eastAsia="Times New Roman" w:ascii="Times New Roman"/>
          <w:position w:val="3"/>
          <w:sz w:val="24"/>
          <w:szCs w:val="24"/>
        </w:rPr>
        <w:t>טסקט תואצות ןכאש הקידב    </w:t>
      </w:r>
      <w:r>
        <w:rPr>
          <w:rFonts w:cs="Symbol" w:hAnsi="Symbol" w:eastAsia="Symbol" w:ascii="Symbol"/>
          <w:position w:val="3"/>
          <w:sz w:val="24"/>
          <w:szCs w:val="24"/>
        </w:rPr>
      </w:r>
      <w:r>
        <w:rPr>
          <w:rFonts w:cs="Symbol" w:hAnsi="Symbol" w:eastAsia="Symbol" w:ascii="Symbol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180"/>
        <w:ind w:left="3007" w:right="321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ךותמ ולבקתהש תוירשפאה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3326"/>
      </w:pPr>
      <w:r>
        <w:rPr>
          <w:rFonts w:cs="Times New Roman" w:hAnsi="Times New Roman" w:eastAsia="Times New Roman" w:ascii="Times New Roman"/>
          <w:sz w:val="24"/>
          <w:szCs w:val="24"/>
        </w:rPr>
        <w:t>ורמשנ ןכא וידוא ץבוקה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60"/>
      </w:pPr>
      <w:r>
        <w:rPr>
          <w:rFonts w:cs="Times New Roman" w:hAnsi="Times New Roman" w:eastAsia="Times New Roman" w:ascii="Times New Roman"/>
          <w:sz w:val="24"/>
          <w:szCs w:val="24"/>
        </w:rPr>
        <w:t>.םינותנה סיסבב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ind w:left="3378" w:right="-61"/>
      </w:pPr>
      <w:r>
        <w:rPr>
          <w:rFonts w:cs="Times New Roman" w:hAnsi="Times New Roman" w:eastAsia="Times New Roman" w:ascii="Times New Roman"/>
          <w:sz w:val="24"/>
          <w:szCs w:val="24"/>
        </w:rPr>
        <w:t>לע הציחל תעבש הקידב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240" w:right="321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ןכא הכירעה לש ןוקייאה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2956"/>
      </w:pPr>
      <w:r>
        <w:rPr>
          <w:rFonts w:cs="Times New Roman" w:hAnsi="Times New Roman" w:eastAsia="Times New Roman" w:ascii="Times New Roman"/>
          <w:sz w:val="24"/>
          <w:szCs w:val="24"/>
        </w:rPr>
        <w:t>הכירעה ךסמל רובעי לפטמה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2971"/>
      </w:pPr>
      <w:r>
        <w:rPr>
          <w:rFonts w:cs="Times New Roman" w:hAnsi="Times New Roman" w:eastAsia="Times New Roman" w:ascii="Times New Roman"/>
          <w:sz w:val="24"/>
          <w:szCs w:val="24"/>
        </w:rPr>
        <w:t>היה אוהש לפוטמה ותוא לש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564" w:right="322"/>
      </w:pPr>
      <w:r>
        <w:rPr>
          <w:rFonts w:cs="Times New Roman" w:hAnsi="Times New Roman" w:eastAsia="Times New Roman" w:ascii="Times New Roman"/>
          <w:sz w:val="24"/>
          <w:szCs w:val="24"/>
        </w:rPr>
        <w:t>.הגוצתה ךסמב ולצא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5748" w:space="563"/>
            <w:col w:w="5029"/>
          </w:cols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הגוצתה ךסמ</w:t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ymbol" w:hAnsi="Symbol" w:eastAsia="Symbol" w:ascii="Symbol"/>
          <w:sz w:val="24"/>
          <w:szCs w:val="24"/>
        </w:rPr>
        <w:jc w:val="left"/>
        <w:spacing w:before="15"/>
        <w:ind w:left="3378"/>
      </w:pPr>
      <w:r>
        <w:rPr>
          <w:rFonts w:cs="Times New Roman" w:hAnsi="Times New Roman" w:eastAsia="Times New Roman" w:ascii="Times New Roman"/>
          <w:sz w:val="24"/>
          <w:szCs w:val="24"/>
        </w:rPr>
        <w:t>לע הציחל תעבש הקידב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5938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לע טבמ תגצהל רותפכה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41" w:lineRule="exact" w:line="220"/>
        <w:ind w:left="2785" w:right="5937" w:firstLine="185"/>
      </w:pPr>
      <w:r>
        <w:rPr>
          <w:rFonts w:cs="Times New Roman" w:hAnsi="Times New Roman" w:eastAsia="Times New Roman" w:ascii="Times New Roman"/>
          <w:sz w:val="24"/>
          <w:szCs w:val="24"/>
        </w:rPr>
        <w:t>ןכאש</w:t>
      </w:r>
      <w:r>
        <w:rPr>
          <w:rFonts w:cs="Arial" w:hAnsi="Arial" w:eastAsia="Arial" w:ascii="Arial"/>
          <w:sz w:val="24"/>
          <w:szCs w:val="24"/>
        </w:rPr>
        <w:t>, </w:t>
      </w:r>
      <w:r>
        <w:rPr>
          <w:rFonts w:cs="Times New Roman" w:hAnsi="Times New Roman" w:eastAsia="Times New Roman" w:ascii="Times New Roman"/>
          <w:sz w:val="24"/>
          <w:szCs w:val="24"/>
        </w:rPr>
        <w:t>הלעמלמ םתירוגלאה</w:t>
      </w:r>
      <w:r>
        <w:rPr>
          <w:rFonts w:cs="Times New Roman" w:hAnsi="Times New Roman" w:eastAsia="Times New Roman" w:ascii="Times New Roman"/>
          <w:sz w:val="24"/>
          <w:szCs w:val="24"/>
        </w:rPr>
        <w:t> תא גיצמ רשא ףצ ןולח הלוע</w:t>
      </w:r>
      <w:r>
        <w:rPr>
          <w:rFonts w:cs="Times New Roman" w:hAnsi="Times New Roman" w:eastAsia="Times New Roman" w:ascii="Times New Roman"/>
          <w:sz w:val="24"/>
          <w:szCs w:val="24"/>
        </w:rPr>
        <w:t> לפוטמה לש יכרריהה םוקימה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40"/>
        <w:ind w:left="4308" w:right="5899"/>
      </w:pPr>
      <w:r>
        <w:rPr>
          <w:rFonts w:cs="Times New Roman" w:hAnsi="Times New Roman" w:eastAsia="Times New Roman" w:ascii="Times New Roman"/>
          <w:sz w:val="24"/>
          <w:szCs w:val="24"/>
        </w:rPr>
        <w:t>.םתירוגלאב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0" w:lineRule="exact" w:line="220"/>
        <w:ind w:left="3153" w:right="5536" w:hanging="278"/>
      </w:pPr>
      <w:r>
        <w:rPr>
          <w:rFonts w:cs="Times New Roman" w:hAnsi="Times New Roman" w:eastAsia="Times New Roman" w:ascii="Times New Roman"/>
          <w:sz w:val="24"/>
          <w:szCs w:val="24"/>
        </w:rPr>
        <w:t>תויהל תרדגומ היצקילפאה רשאכ</w:t>
      </w:r>
      <w:r>
        <w:rPr>
          <w:rFonts w:cs="Times New Roman" w:hAnsi="Times New Roman" w:eastAsia="Times New Roman" w:ascii="Times New Roman"/>
          <w:sz w:val="24"/>
          <w:szCs w:val="24"/>
        </w:rPr>
        <w:t> ןכאש הקידב - יטמוטוא בצמב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838"/>
        <w:sectPr>
          <w:pgMar w:header="427" w:footer="729" w:top="2120" w:bottom="280" w:left="500" w:right="80"/>
          <w:pgSz w:w="11920" w:h="16840"/>
        </w:sectPr>
      </w:pPr>
      <w:r>
        <w:pict>
          <v:shape type="#_x0000_t75" style="width:13.68pt;height:13.68pt">
            <v:imagedata o:title="" r:id="rId86"/>
          </v:shape>
        </w:pict>
      </w:r>
      <w:r>
        <w:rPr>
          <w:rFonts w:cs="Times New Roman" w:hAnsi="Times New Roman" w:eastAsia="Times New Roman" w:ascii="Times New Roman"/>
          <w:position w:val="1"/>
          <w:sz w:val="20"/>
          <w:szCs w:val="20"/>
        </w:rPr>
        <w:t>                                      </w:t>
      </w: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.יוארכ דבוע ףודפדה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Symbol" w:hAnsi="Symbol" w:eastAsia="Symbol" w:ascii="Symbol"/>
          <w:sz w:val="24"/>
          <w:szCs w:val="24"/>
        </w:rPr>
        <w:jc w:val="center"/>
        <w:spacing w:before="7"/>
        <w:ind w:left="2699" w:right="-41"/>
      </w:pPr>
      <w:r>
        <w:rPr>
          <w:rFonts w:cs="Times New Roman" w:hAnsi="Times New Roman" w:eastAsia="Times New Roman" w:ascii="Times New Roman"/>
          <w:sz w:val="24"/>
          <w:szCs w:val="24"/>
        </w:rPr>
        <w:t>לוק ינותנ םימייק ןכאש הקידב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2873" w:right="321"/>
      </w:pPr>
      <w:r>
        <w:rPr>
          <w:rFonts w:cs="Times New Roman" w:hAnsi="Times New Roman" w:eastAsia="Times New Roman" w:ascii="Times New Roman"/>
          <w:position w:val="1"/>
          <w:sz w:val="24"/>
          <w:szCs w:val="24"/>
        </w:rPr>
        <w:t>םינותנה סיסבמ ופלשנ םהשו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2779" w:right="322"/>
      </w:pPr>
      <w:r>
        <w:rPr>
          <w:rFonts w:cs="Times New Roman" w:hAnsi="Times New Roman" w:eastAsia="Times New Roman" w:ascii="Times New Roman"/>
          <w:sz w:val="24"/>
          <w:szCs w:val="24"/>
        </w:rPr>
        <w:t>רבעב ולבקתה רשא לוק ינותנ)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2827" w:right="322"/>
      </w:pPr>
      <w:r>
        <w:rPr>
          <w:rFonts w:cs="Times New Roman" w:hAnsi="Times New Roman" w:eastAsia="Times New Roman" w:ascii="Times New Roman"/>
          <w:sz w:val="24"/>
          <w:szCs w:val="24"/>
        </w:rPr>
        <w:t>לכונש תנמ לע (וידואה ץבוקמ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2834" w:right="321"/>
      </w:pPr>
      <w:r>
        <w:pict>
          <v:shape type="#_x0000_t75" style="position:absolute;margin-left:116.88pt;margin-top:5.7983pt;width:13.68pt;height:13.68pt;mso-position-horizontal-relative:page;mso-position-vertical-relative:paragraph;z-index:-2723">
            <v:imagedata o:title="" r:id="rId87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לוקה ינותנ םע םתוא תוושהל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59"/>
      </w:pPr>
      <w:r>
        <w:rPr>
          <w:rFonts w:cs="Times New Roman" w:hAnsi="Times New Roman" w:eastAsia="Times New Roman" w:ascii="Times New Roman"/>
          <w:sz w:val="24"/>
          <w:szCs w:val="24"/>
        </w:rPr>
        <w:t>.תמאה ןמזבש</w:t>
      </w:r>
    </w:p>
    <w:p>
      <w:pPr>
        <w:rPr>
          <w:rFonts w:cs="Symbol" w:hAnsi="Symbol" w:eastAsia="Symbol" w:ascii="Symbol"/>
          <w:sz w:val="24"/>
          <w:szCs w:val="24"/>
        </w:rPr>
        <w:jc w:val="center"/>
        <w:spacing w:before="6"/>
        <w:ind w:left="2704" w:right="-41"/>
      </w:pPr>
      <w:r>
        <w:rPr>
          <w:rFonts w:cs="Times New Roman" w:hAnsi="Times New Roman" w:eastAsia="Times New Roman" w:ascii="Times New Roman"/>
          <w:sz w:val="24"/>
          <w:szCs w:val="24"/>
        </w:rPr>
        <w:t>טירפ רובע ףודפד תעבש הקידב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3120" w:right="321"/>
      </w:pPr>
      <w:r>
        <w:rPr>
          <w:rFonts w:cs="Times New Roman" w:hAnsi="Times New Roman" w:eastAsia="Times New Roman" w:ascii="Times New Roman"/>
          <w:sz w:val="24"/>
          <w:szCs w:val="24"/>
        </w:rPr>
        <w:t>הנזאה תמייקתמ המישרב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2880" w:right="321"/>
      </w:pPr>
      <w:r>
        <w:pict>
          <v:shape type="#_x0000_t75" style="position:absolute;margin-left:116.88pt;margin-top:4.2383pt;width:13.68pt;height:13.68pt;mso-position-horizontal-relative:page;mso-position-vertical-relative:paragraph;z-index:-2722">
            <v:imagedata o:title="" r:id="rId88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לכונש תנמ לע) הריצע ופוסבו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59"/>
      </w:pPr>
      <w:r>
        <w:rPr>
          <w:rFonts w:cs="Times New Roman" w:hAnsi="Times New Roman" w:eastAsia="Times New Roman" w:ascii="Times New Roman"/>
          <w:sz w:val="24"/>
          <w:szCs w:val="24"/>
        </w:rPr>
        <w:t>(עמשה ינותנ תא תחקל</w:t>
      </w:r>
    </w:p>
    <w:p>
      <w:pPr>
        <w:rPr>
          <w:rFonts w:cs="Symbol" w:hAnsi="Symbol" w:eastAsia="Symbol" w:ascii="Symbol"/>
          <w:sz w:val="24"/>
          <w:szCs w:val="24"/>
        </w:rPr>
        <w:jc w:val="center"/>
        <w:spacing w:before="9"/>
        <w:ind w:left="2985" w:right="-41"/>
      </w:pPr>
      <w:r>
        <w:rPr>
          <w:rFonts w:cs="Times New Roman" w:hAnsi="Times New Roman" w:eastAsia="Times New Roman" w:ascii="Times New Roman"/>
          <w:sz w:val="24"/>
          <w:szCs w:val="24"/>
        </w:rPr>
        <w:t>תוינש המכ לכ ןכאש הקידב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"/>
        <w:ind w:left="2924" w:right="320"/>
      </w:pPr>
      <w:r>
        <w:rPr>
          <w:rFonts w:cs="Times New Roman" w:hAnsi="Times New Roman" w:eastAsia="Times New Roman" w:ascii="Times New Roman"/>
          <w:sz w:val="24"/>
          <w:szCs w:val="24"/>
        </w:rPr>
        <w:t>ירחא דחא</w:t>
      </w:r>
      <w:r>
        <w:rPr>
          <w:rFonts w:cs="Arial" w:hAnsi="Arial" w:eastAsia="Arial" w:ascii="Arial"/>
          <w:sz w:val="24"/>
          <w:szCs w:val="24"/>
        </w:rPr>
        <w:t>, </w:t>
      </w:r>
      <w:r>
        <w:rPr>
          <w:rFonts w:cs="Times New Roman" w:hAnsi="Times New Roman" w:eastAsia="Times New Roman" w:ascii="Times New Roman"/>
          <w:sz w:val="24"/>
          <w:szCs w:val="24"/>
        </w:rPr>
        <w:t>רחא טירפ שגדוי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60"/>
      </w:pPr>
      <w:r>
        <w:pict>
          <v:group style="position:absolute;margin-left:94.51pt;margin-top:132.55pt;width:427.06pt;height:635.26pt;mso-position-horizontal-relative:page;mso-position-vertical-relative:page;z-index:-2724" coordorigin="1890,2651" coordsize="8541,12705">
            <v:shape style="position:absolute;left:1896;top:2662;width:10;height:0" coordorigin="1896,2662" coordsize="10,0" path="m1896,2662l1906,2662e" filled="f" stroked="t" strokeweight="0.58pt" strokecolor="#000000">
              <v:path arrowok="t"/>
            </v:shape>
            <v:shape style="position:absolute;left:1906;top:2662;width:1171;height:0" coordorigin="1906,2662" coordsize="1171,0" path="m1906,2662l3077,2662e" filled="f" stroked="t" strokeweight="0.58pt" strokecolor="#000000">
              <v:path arrowok="t"/>
            </v:shape>
            <v:shape style="position:absolute;left:3077;top:2662;width:10;height:0" coordorigin="3077,2662" coordsize="10,0" path="m3077,2662l3086,2662e" filled="f" stroked="t" strokeweight="0.58pt" strokecolor="#000000">
              <v:path arrowok="t"/>
            </v:shape>
            <v:shape style="position:absolute;left:3086;top:2662;width:3262;height:0" coordorigin="3086,2662" coordsize="3262,0" path="m3086,2662l6348,2662e" filled="f" stroked="t" strokeweight="0.58pt" strokecolor="#000000">
              <v:path arrowok="t"/>
            </v:shape>
            <v:shape style="position:absolute;left:6348;top:2662;width:10;height:0" coordorigin="6348,2662" coordsize="10,0" path="m6348,2662l6358,2662e" filled="f" stroked="t" strokeweight="0.58pt" strokecolor="#000000">
              <v:path arrowok="t"/>
            </v:shape>
            <v:shape style="position:absolute;left:6358;top:2662;width:2023;height:0" coordorigin="6358,2662" coordsize="2023,0" path="m6358,2662l8381,2662e" filled="f" stroked="t" strokeweight="0.58pt" strokecolor="#000000">
              <v:path arrowok="t"/>
            </v:shape>
            <v:shape style="position:absolute;left:8381;top:2662;width:10;height:0" coordorigin="8381,2662" coordsize="10,0" path="m8381,2662l8390,2662e" filled="f" stroked="t" strokeweight="0.58pt" strokecolor="#000000">
              <v:path arrowok="t"/>
            </v:shape>
            <v:shape style="position:absolute;left:8390;top:2662;width:2026;height:0" coordorigin="8390,2662" coordsize="2026,0" path="m8390,2662l10416,2662e" filled="f" stroked="t" strokeweight="0.58pt" strokecolor="#00AFEF">
              <v:path arrowok="t"/>
            </v:shape>
            <v:shape style="position:absolute;left:10416;top:2662;width:10;height:0" coordorigin="10416,2662" coordsize="10,0" path="m10416,2662l10426,2662e" filled="f" stroked="t" strokeweight="0.58pt" strokecolor="#00AFEF">
              <v:path arrowok="t"/>
            </v:shape>
            <v:shape style="position:absolute;left:3082;top:2666;width:0;height:5770" coordorigin="3082,2666" coordsize="0,5770" path="m3082,2666l3082,8436e" filled="f" stroked="t" strokeweight="0.58pt" strokecolor="#00AFEF">
              <v:path arrowok="t"/>
            </v:shape>
            <v:shape style="position:absolute;left:6353;top:2666;width:0;height:5770" coordorigin="6353,2666" coordsize="0,5770" path="m6353,2666l6353,8436e" filled="f" stroked="t" strokeweight="0.58pt" strokecolor="#00AFEF">
              <v:path arrowok="t"/>
            </v:shape>
            <v:shape style="position:absolute;left:8386;top:2657;width:0;height:5779" coordorigin="8386,2657" coordsize="0,5779" path="m8386,2657l8386,8436e" filled="f" stroked="t" strokeweight="0.58pt" strokecolor="#5B9BD4">
              <v:path arrowok="t"/>
            </v:shape>
            <v:shape style="position:absolute;left:10421;top:2657;width:0;height:5779" coordorigin="10421,2657" coordsize="0,5779" path="m10421,2657l10421,8436e" filled="f" stroked="t" strokeweight="0.58pt" strokecolor="#5B9BD4">
              <v:path arrowok="t"/>
            </v:shape>
            <v:shape style="position:absolute;left:1896;top:8441;width:10;height:0" coordorigin="1896,8441" coordsize="10,0" path="m1896,8441l1906,8441e" filled="f" stroked="t" strokeweight="0.58pt" strokecolor="#000000">
              <v:path arrowok="t"/>
            </v:shape>
            <v:shape style="position:absolute;left:1906;top:8441;width:1171;height:0" coordorigin="1906,8441" coordsize="1171,0" path="m1906,8441l3077,8441e" filled="f" stroked="t" strokeweight="0.58pt" strokecolor="#000000">
              <v:path arrowok="t"/>
            </v:shape>
            <v:shape style="position:absolute;left:3077;top:8441;width:10;height:0" coordorigin="3077,8441" coordsize="10,0" path="m3077,8441l3086,8441e" filled="f" stroked="t" strokeweight="0.58pt" strokecolor="#000000">
              <v:path arrowok="t"/>
            </v:shape>
            <v:shape style="position:absolute;left:3086;top:8441;width:3262;height:0" coordorigin="3086,8441" coordsize="3262,0" path="m3086,8441l6348,8441e" filled="f" stroked="t" strokeweight="0.58pt" strokecolor="#000000">
              <v:path arrowok="t"/>
            </v:shape>
            <v:shape style="position:absolute;left:6348;top:8441;width:10;height:0" coordorigin="6348,8441" coordsize="10,0" path="m6348,8441l6358,8441e" filled="f" stroked="t" strokeweight="0.58pt" strokecolor="#000000">
              <v:path arrowok="t"/>
            </v:shape>
            <v:shape style="position:absolute;left:6358;top:8441;width:2023;height:0" coordorigin="6358,8441" coordsize="2023,0" path="m6358,8441l8381,8441e" filled="f" stroked="t" strokeweight="0.58pt" strokecolor="#000000">
              <v:path arrowok="t"/>
            </v:shape>
            <v:shape style="position:absolute;left:8381;top:8441;width:10;height:0" coordorigin="8381,8441" coordsize="10,0" path="m8381,8441l8390,8441e" filled="f" stroked="t" strokeweight="0.58pt" strokecolor="#000000">
              <v:path arrowok="t"/>
            </v:shape>
            <v:shape style="position:absolute;left:8390;top:8441;width:2026;height:0" coordorigin="8390,8441" coordsize="2026,0" path="m8390,8441l10416,8441e" filled="f" stroked="t" strokeweight="0.58pt" strokecolor="#000000">
              <v:path arrowok="t"/>
            </v:shape>
            <v:shape style="position:absolute;left:3082;top:8446;width:0;height:3005" coordorigin="3082,8446" coordsize="0,3005" path="m3082,8446l3082,11450e" filled="f" stroked="t" strokeweight="0.58pt" strokecolor="#00AFEF">
              <v:path arrowok="t"/>
            </v:shape>
            <v:shape style="position:absolute;left:6353;top:8446;width:0;height:3005" coordorigin="6353,8446" coordsize="0,3005" path="m6353,8446l6353,11450e" filled="f" stroked="t" strokeweight="0.58pt" strokecolor="#00AFEF">
              <v:path arrowok="t"/>
            </v:shape>
            <v:shape style="position:absolute;left:8386;top:8446;width:0;height:3005" coordorigin="8386,8446" coordsize="0,3005" path="m8386,8446l8386,11450e" filled="f" stroked="t" strokeweight="0.58pt" strokecolor="#00AFEF">
              <v:path arrowok="t"/>
            </v:shape>
            <v:shape style="position:absolute;left:1896;top:11455;width:10;height:0" coordorigin="1896,11455" coordsize="10,0" path="m1896,11455l1906,11455e" filled="f" stroked="t" strokeweight="0.58pt" strokecolor="#000000">
              <v:path arrowok="t"/>
            </v:shape>
            <v:shape style="position:absolute;left:1906;top:11455;width:1171;height:0" coordorigin="1906,11455" coordsize="1171,0" path="m1906,11455l3077,11455e" filled="f" stroked="t" strokeweight="0.58pt" strokecolor="#000000">
              <v:path arrowok="t"/>
            </v:shape>
            <v:shape style="position:absolute;left:3077;top:11455;width:10;height:0" coordorigin="3077,11455" coordsize="10,0" path="m3077,11455l3086,11455e" filled="f" stroked="t" strokeweight="0.58pt" strokecolor="#000000">
              <v:path arrowok="t"/>
            </v:shape>
            <v:shape style="position:absolute;left:3086;top:11455;width:3262;height:0" coordorigin="3086,11455" coordsize="3262,0" path="m3086,11455l6348,11455e" filled="f" stroked="t" strokeweight="0.58pt" strokecolor="#000000">
              <v:path arrowok="t"/>
            </v:shape>
            <v:shape style="position:absolute;left:6348;top:11455;width:10;height:0" coordorigin="6348,11455" coordsize="10,0" path="m6348,11455l6358,11455e" filled="f" stroked="t" strokeweight="0.58pt" strokecolor="#000000">
              <v:path arrowok="t"/>
            </v:shape>
            <v:shape style="position:absolute;left:6358;top:11455;width:2023;height:0" coordorigin="6358,11455" coordsize="2023,0" path="m6358,11455l8381,11455e" filled="f" stroked="t" strokeweight="0.58pt" strokecolor="#000000">
              <v:path arrowok="t"/>
            </v:shape>
            <v:shape style="position:absolute;left:8381;top:11455;width:10;height:0" coordorigin="8381,11455" coordsize="10,0" path="m8381,11455l8390,11455e" filled="f" stroked="t" strokeweight="0.58pt" strokecolor="#000000">
              <v:path arrowok="t"/>
            </v:shape>
            <v:shape style="position:absolute;left:8390;top:11455;width:2026;height:0" coordorigin="8390,11455" coordsize="2026,0" path="m8390,11455l10416,11455e" filled="f" stroked="t" strokeweight="0.58pt" strokecolor="#000000">
              <v:path arrowok="t"/>
            </v:shape>
            <v:shape style="position:absolute;left:1901;top:2657;width:0;height:12694" coordorigin="1901,2657" coordsize="0,12694" path="m1901,2657l1901,15350e" filled="f" stroked="t" strokeweight="0.58pt" strokecolor="#00AFEF">
              <v:path arrowok="t"/>
            </v:shape>
            <v:shape style="position:absolute;left:1896;top:15346;width:10;height:0" coordorigin="1896,15346" coordsize="10,0" path="m1896,15346l1906,15346e" filled="f" stroked="t" strokeweight="0.58pt" strokecolor="#000000">
              <v:path arrowok="t"/>
            </v:shape>
            <v:shape style="position:absolute;left:1906;top:15346;width:1171;height:0" coordorigin="1906,15346" coordsize="1171,0" path="m1906,15346l3077,15346e" filled="f" stroked="t" strokeweight="0.58pt" strokecolor="#000000">
              <v:path arrowok="t"/>
            </v:shape>
            <v:shape style="position:absolute;left:3082;top:11460;width:0;height:3881" coordorigin="3082,11460" coordsize="0,3881" path="m3082,11460l3082,15341e" filled="f" stroked="t" strokeweight="0.58pt" strokecolor="#00AFEF">
              <v:path arrowok="t"/>
            </v:shape>
            <v:shape style="position:absolute;left:3077;top:15346;width:10;height:0" coordorigin="3077,15346" coordsize="10,0" path="m3077,15346l3086,15346e" filled="f" stroked="t" strokeweight="0.58pt" strokecolor="#000000">
              <v:path arrowok="t"/>
            </v:shape>
            <v:shape style="position:absolute;left:3086;top:15346;width:3262;height:0" coordorigin="3086,15346" coordsize="3262,0" path="m3086,15346l6348,15346e" filled="f" stroked="t" strokeweight="0.58pt" strokecolor="#000000">
              <v:path arrowok="t"/>
            </v:shape>
            <v:shape style="position:absolute;left:6353;top:11460;width:0;height:3881" coordorigin="6353,11460" coordsize="0,3881" path="m6353,11460l6353,15341e" filled="f" stroked="t" strokeweight="0.58pt" strokecolor="#00AFEF">
              <v:path arrowok="t"/>
            </v:shape>
            <v:shape style="position:absolute;left:6348;top:15346;width:10;height:0" coordorigin="6348,15346" coordsize="10,0" path="m6348,15346l6358,15346e" filled="f" stroked="t" strokeweight="0.58pt" strokecolor="#000000">
              <v:path arrowok="t"/>
            </v:shape>
            <v:shape style="position:absolute;left:6358;top:15346;width:2023;height:0" coordorigin="6358,15346" coordsize="2023,0" path="m6358,15346l8381,15346e" filled="f" stroked="t" strokeweight="0.58pt" strokecolor="#000000">
              <v:path arrowok="t"/>
            </v:shape>
            <v:shape style="position:absolute;left:8386;top:11460;width:0;height:3881" coordorigin="8386,11460" coordsize="0,3881" path="m8386,11460l8386,15341e" filled="f" stroked="t" strokeweight="0.58pt" strokecolor="#00AFEF">
              <v:path arrowok="t"/>
            </v:shape>
            <v:shape style="position:absolute;left:8381;top:15346;width:10;height:0" coordorigin="8381,15346" coordsize="10,0" path="m8381,15346l8390,15346e" filled="f" stroked="t" strokeweight="0.58pt" strokecolor="#000000">
              <v:path arrowok="t"/>
            </v:shape>
            <v:shape style="position:absolute;left:8390;top:15346;width:2026;height:0" coordorigin="8390,15346" coordsize="2026,0" path="m8390,15346l10416,15346e" filled="f" stroked="t" strokeweight="0.58pt" strokecolor="#000000">
              <v:path arrowok="t"/>
            </v:shape>
            <v:shape style="position:absolute;left:10421;top:8436;width:0;height:6914" coordorigin="10421,8436" coordsize="0,6914" path="m10421,8436l10421,15350e" filled="f" stroked="t" strokeweight="0.58pt" strokecolor="#000000">
              <v:path arrowok="t"/>
            </v:shape>
            <v:shape type="#_x0000_t75" style="position:absolute;left:2338;top:8443;width:274;height:274">
              <v:imagedata o:title="" r:id="rId89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z w:val="24"/>
          <w:szCs w:val="24"/>
        </w:rPr>
        <w:t>.ינשה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205"/>
        <w:ind w:left="2705" w:right="-21"/>
      </w:pPr>
      <w:r>
        <w:rPr>
          <w:rFonts w:cs="Times New Roman" w:hAnsi="Times New Roman" w:eastAsia="Times New Roman" w:ascii="Times New Roman"/>
          <w:sz w:val="24"/>
          <w:szCs w:val="24"/>
        </w:rPr>
        <w:t>עדימ לכ תפסוה רחאלש הקידב    </w:t>
      </w:r>
      <w:r>
        <w:rPr>
          <w:rFonts w:cs="Symbol" w:hAnsi="Symbol" w:eastAsia="Symbol" w:ascii="Symbol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היצקילפאהמ האיציב ,שדח</w:t>
      </w:r>
      <w:r>
        <w:rPr>
          <w:rFonts w:cs="Times New Roman" w:hAnsi="Times New Roman" w:eastAsia="Times New Roman" w:ascii="Times New Roman"/>
          <w:sz w:val="24"/>
          <w:szCs w:val="24"/>
        </w:rPr>
        <w:t> רמשי עדימה הילא הרזחבו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40"/>
        <w:ind w:right="359"/>
      </w:pPr>
      <w:r>
        <w:pict>
          <v:shape type="#_x0000_t75" style="position:absolute;margin-left:116.88pt;margin-top:6.41467pt;width:13.68pt;height:13.68pt;mso-position-horizontal-relative:page;mso-position-vertical-relative:paragraph;z-index:-2721">
            <v:imagedata o:title="" r:id="rId90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.םישמתשמל גצויו</w:t>
      </w:r>
    </w:p>
    <w:p>
      <w:pPr>
        <w:rPr>
          <w:rFonts w:cs="Symbol" w:hAnsi="Symbol" w:eastAsia="Symbol" w:ascii="Symbol"/>
          <w:sz w:val="24"/>
          <w:szCs w:val="24"/>
        </w:rPr>
        <w:jc w:val="center"/>
        <w:spacing w:before="6"/>
        <w:ind w:left="3139" w:right="-41"/>
      </w:pPr>
      <w:r>
        <w:rPr>
          <w:rFonts w:cs="Times New Roman" w:hAnsi="Times New Roman" w:eastAsia="Times New Roman" w:ascii="Times New Roman"/>
          <w:sz w:val="24"/>
          <w:szCs w:val="24"/>
        </w:rPr>
        <w:t>קר םיגצומ לפטמ לכ רובע    </w:t>
      </w:r>
      <w:r>
        <w:rPr>
          <w:rFonts w:cs="Symbol" w:hAnsi="Symbol" w:eastAsia="Symbol" w:ascii="Symbol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60"/>
      </w:pPr>
      <w:r>
        <w:rPr>
          <w:rFonts w:cs="Times New Roman" w:hAnsi="Times New Roman" w:eastAsia="Times New Roman" w:ascii="Times New Roman"/>
          <w:sz w:val="24"/>
          <w:szCs w:val="24"/>
        </w:rPr>
        <w:t>אלו וילא םיכיושמה םילפוטמה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359"/>
      </w:pPr>
      <w:r>
        <w:pict>
          <v:shape type="#_x0000_t75" style="position:absolute;margin-left:116.88pt;margin-top:6.1583pt;width:13.68pt;height:13.68pt;mso-position-horizontal-relative:page;mso-position-vertical-relative:paragraph;z-index:-2720">
            <v:imagedata o:title="" r:id="rId91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םירחא םילפטמ לא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 w:lineRule="auto" w:line="206"/>
        <w:ind w:left="2686" w:right="-21"/>
      </w:pPr>
      <w:r>
        <w:rPr>
          <w:rFonts w:cs="Times New Roman" w:hAnsi="Times New Roman" w:eastAsia="Times New Roman" w:ascii="Times New Roman"/>
          <w:sz w:val="24"/>
          <w:szCs w:val="24"/>
        </w:rPr>
        <w:t>עדימה קר גצומ לפוטמ לכ רובע    </w:t>
      </w:r>
      <w:r>
        <w:rPr>
          <w:rFonts w:cs="Symbol" w:hAnsi="Symbol" w:eastAsia="Symbol" w:ascii="Symbol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z w:val="24"/>
          <w:szCs w:val="24"/>
        </w:rPr>
        <w:t>עדימ אלו וילא ךיושמ רשא</w:t>
      </w:r>
      <w:r>
        <w:rPr>
          <w:rFonts w:cs="Times New Roman" w:hAnsi="Times New Roman" w:eastAsia="Times New Roman" w:ascii="Times New Roman"/>
          <w:sz w:val="24"/>
          <w:szCs w:val="24"/>
        </w:rPr>
        <w:t> םילפוטמל םג ךיושמ רשא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40"/>
        <w:ind w:right="360"/>
      </w:pPr>
      <w:r>
        <w:rPr>
          <w:rFonts w:cs="Times New Roman" w:hAnsi="Times New Roman" w:eastAsia="Times New Roman" w:ascii="Times New Roman"/>
          <w:sz w:val="24"/>
          <w:szCs w:val="24"/>
        </w:rPr>
        <w:t>םירחא</w:t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right="-56"/>
      </w:pPr>
      <w:r>
        <w:rPr>
          <w:rFonts w:cs="Times New Roman" w:hAnsi="Times New Roman" w:eastAsia="Times New Roman" w:ascii="Times New Roman"/>
          <w:sz w:val="24"/>
          <w:szCs w:val="24"/>
        </w:rPr>
        <w:t>םיכסמה ללכ</w:t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2120" w:bottom="280" w:left="500" w:right="80"/>
          <w:cols w:num="3" w:equalWidth="off">
            <w:col w:w="5748" w:space="563"/>
            <w:col w:w="1124" w:space="794"/>
            <w:col w:w="3111"/>
          </w:cols>
        </w:sectPr>
      </w:pPr>
      <w:r>
        <w:rPr>
          <w:rFonts w:cs="Times New Roman" w:hAnsi="Times New Roman" w:eastAsia="Times New Roman" w:ascii="Times New Roman"/>
          <w:b/>
          <w:sz w:val="24"/>
          <w:szCs w:val="24"/>
        </w:rPr>
        <w:t>תויבקע תוקידב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2120" w:bottom="280" w:left="500" w:right="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15"/>
        <w:ind w:right="1"/>
      </w:pPr>
      <w:r>
        <w:rPr>
          <w:rFonts w:cs="Times New Roman" w:hAnsi="Times New Roman" w:eastAsia="Times New Roman" w:ascii="Times New Roman"/>
          <w:sz w:val="24"/>
          <w:szCs w:val="24"/>
        </w:rPr>
        <w:t>הדובעה היצקילפאה חותיפ ךלהמב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1"/>
      </w:pPr>
      <w:r>
        <w:rPr>
          <w:rFonts w:cs="Times New Roman" w:hAnsi="Times New Roman" w:eastAsia="Times New Roman" w:ascii="Times New Roman"/>
          <w:sz w:val="24"/>
          <w:szCs w:val="24"/>
        </w:rPr>
        <w:t>.דחא דיאורדנא רישכמ לע תישענ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1"/>
      </w:pPr>
      <w:r>
        <w:rPr>
          <w:rFonts w:cs="Times New Roman" w:hAnsi="Times New Roman" w:eastAsia="Times New Roman" w:ascii="Times New Roman"/>
          <w:sz w:val="24"/>
          <w:szCs w:val="24"/>
        </w:rPr>
        <w:t>היצקילפאהש אדוול ידכב ןכל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1"/>
      </w:pPr>
      <w:r>
        <w:rPr>
          <w:rFonts w:cs="Times New Roman" w:hAnsi="Times New Roman" w:eastAsia="Times New Roman" w:ascii="Times New Roman"/>
          <w:sz w:val="24"/>
          <w:szCs w:val="24"/>
        </w:rPr>
        <w:t>הגוצתהו ןיקתו דיחא ןפואב תדבוע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1"/>
      </w:pPr>
      <w:r>
        <w:rPr>
          <w:rFonts w:cs="Times New Roman" w:hAnsi="Times New Roman" w:eastAsia="Times New Roman" w:ascii="Times New Roman"/>
          <w:sz w:val="24"/>
          <w:szCs w:val="24"/>
        </w:rPr>
        <w:t>תא ץירנ ,םירישכמה לכב הניקת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7" w:lineRule="exact" w:line="220"/>
        <w:ind w:left="3037" w:right="1" w:hanging="1241"/>
      </w:pPr>
      <w:r>
        <w:pict>
          <v:shape type="#_x0000_t75" style="width:13.68pt;height:13.68pt">
            <v:imagedata o:title="" r:id="rId92"/>
          </v:shape>
        </w:pict>
      </w:r>
      <w:r>
        <w:rPr>
          <w:rFonts w:cs="Times New Roman" w:hAnsi="Times New Roman" w:eastAsia="Times New Roman" w:ascii="Times New Roman"/>
          <w:position w:val="0"/>
          <w:sz w:val="20"/>
          <w:szCs w:val="20"/>
        </w:rPr>
        <w:t>                      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  <w:t>השולש תוחפל לע היצקילפאה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  <w:t> םיטלבאטו םיירלולס םירישכמ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40"/>
        <w:ind w:right="2"/>
      </w:pPr>
      <w:r>
        <w:rPr>
          <w:rFonts w:cs="Times New Roman" w:hAnsi="Times New Roman" w:eastAsia="Times New Roman" w:ascii="Times New Roman"/>
          <w:sz w:val="24"/>
          <w:szCs w:val="24"/>
        </w:rPr>
        <w:t>.םינוש ךסמ ילדג ילעב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</w:pPr>
      <w:r>
        <w:rPr>
          <w:rFonts w:cs="Times New Roman" w:hAnsi="Times New Roman" w:eastAsia="Times New Roman" w:ascii="Times New Roman"/>
          <w:sz w:val="24"/>
          <w:szCs w:val="24"/>
        </w:rPr>
        <w:t>תנכות תועצמאב עצבא תוצרהה תא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1"/>
      </w:pPr>
      <w:r>
        <w:rPr>
          <w:rFonts w:cs="Times New Roman" w:hAnsi="Times New Roman" w:eastAsia="Times New Roman" w:ascii="Times New Roman"/>
          <w:sz w:val="24"/>
          <w:szCs w:val="24"/>
        </w:rPr>
        <w:t>-ה</w:t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8"/>
        <w:ind w:right="1"/>
      </w:pPr>
      <w:r>
        <w:rPr>
          <w:rFonts w:cs="Times New Roman" w:hAnsi="Times New Roman" w:eastAsia="Times New Roman" w:ascii="Times New Roman"/>
          <w:sz w:val="24"/>
          <w:szCs w:val="24"/>
        </w:rPr>
        <w:t>הצרה לכב .</w:t>
      </w:r>
      <w:r>
        <w:rPr>
          <w:rFonts w:cs="Arial" w:hAnsi="Arial" w:eastAsia="Arial" w:ascii="Arial"/>
          <w:sz w:val="24"/>
          <w:szCs w:val="24"/>
        </w:rPr>
        <w:t>Android Emulator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  <w:ind w:right="2"/>
      </w:pPr>
      <w:r>
        <w:rPr>
          <w:rFonts w:cs="Times New Roman" w:hAnsi="Times New Roman" w:eastAsia="Times New Roman" w:ascii="Times New Roman"/>
          <w:sz w:val="24"/>
          <w:szCs w:val="24"/>
        </w:rPr>
        <w:t>הדיחיה תוקידב לכ תא עצבא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</w:pPr>
      <w:r>
        <w:rPr>
          <w:rFonts w:cs="Times New Roman" w:hAnsi="Times New Roman" w:eastAsia="Times New Roman" w:ascii="Times New Roman"/>
          <w:sz w:val="24"/>
          <w:szCs w:val="24"/>
        </w:rPr>
        <w:t>ליעל יתנייצש יפכ תוילאנויצקנופהו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20"/>
      </w:pPr>
      <w:r>
        <w:rPr>
          <w:rFonts w:cs="Times New Roman" w:hAnsi="Times New Roman" w:eastAsia="Times New Roman" w:ascii="Times New Roman"/>
          <w:sz w:val="24"/>
          <w:szCs w:val="24"/>
        </w:rPr>
        <w:t>. תוניקת ןהש אדוונו</w:t>
      </w:r>
    </w:p>
    <w:p>
      <w:pPr>
        <w:rPr>
          <w:sz w:val="17"/>
          <w:szCs w:val="17"/>
        </w:rPr>
        <w:jc w:val="left"/>
        <w:spacing w:before="3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right="-56"/>
      </w:pPr>
      <w:r>
        <w:rPr>
          <w:rFonts w:cs="Times New Roman" w:hAnsi="Times New Roman" w:eastAsia="Times New Roman" w:ascii="Times New Roman"/>
          <w:sz w:val="24"/>
          <w:szCs w:val="24"/>
        </w:rPr>
        <w:t>םיכסמה ללכ</w:t>
      </w:r>
    </w:p>
    <w:p>
      <w:pPr>
        <w:rPr>
          <w:sz w:val="17"/>
          <w:szCs w:val="17"/>
        </w:rPr>
        <w:jc w:val="left"/>
        <w:spacing w:before="3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2120" w:bottom="280" w:left="500" w:right="80"/>
          <w:cols w:num="3" w:equalWidth="off">
            <w:col w:w="5749" w:space="562"/>
            <w:col w:w="1124" w:space="770"/>
            <w:col w:w="3135"/>
          </w:cols>
        </w:sectPr>
      </w:pPr>
      <w:r>
        <w:rPr>
          <w:rFonts w:cs="Times New Roman" w:hAnsi="Times New Roman" w:eastAsia="Times New Roman" w:ascii="Times New Roman"/>
          <w:b/>
          <w:sz w:val="24"/>
          <w:szCs w:val="24"/>
        </w:rPr>
        <w:t>תומיאת תוקידב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םיצו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ליא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5.1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5507"/>
      </w:pPr>
      <w:r>
        <w:rPr>
          <w:rFonts w:cs="Times New Roman" w:hAnsi="Times New Roman" w:eastAsia="Times New Roman" w:ascii="Times New Roman"/>
          <w:sz w:val="28"/>
          <w:szCs w:val="28"/>
        </w:rPr>
        <w:t>.הלעמו (Lollipop) 5 - דיאורדנא תסרגב הכימת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יני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יסנ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5.2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427" w:footer="729" w:top="2120" w:bottom="280" w:left="500" w:right="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1063" w:right="-62"/>
      </w:pPr>
      <w:r>
        <w:rPr>
          <w:rFonts w:cs="Times New Roman" w:hAnsi="Times New Roman" w:eastAsia="Times New Roman" w:ascii="Times New Roman"/>
          <w:sz w:val="28"/>
          <w:szCs w:val="28"/>
        </w:rPr>
        <w:t>קסוע רשא הנכותה םלועב רישע עדי לעב רכמל תוסנתהל רסמנ טקיורפה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38"/>
      </w:pPr>
      <w:r>
        <w:br w:type="column"/>
      </w:r>
      <w:r>
        <w:rPr>
          <w:rFonts w:cs="Times New Roman" w:hAnsi="Times New Roman" w:eastAsia="Times New Roman" w:ascii="Times New Roman"/>
          <w:sz w:val="28"/>
          <w:szCs w:val="28"/>
        </w:rPr>
        <w:t>1.5.17 ךיראתב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sectPr>
          <w:type w:val="continuous"/>
          <w:pgSz w:w="11920" w:h="16840"/>
          <w:pgMar w:top="2120" w:bottom="280" w:left="500" w:right="80"/>
          <w:cols w:num="2" w:equalWidth="off">
            <w:col w:w="8634" w:space="63"/>
            <w:col w:w="2643"/>
          </w:cols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.יאופרה םוחתב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91" w:lineRule="auto" w:line="307"/>
        <w:ind w:left="1014" w:right="1049"/>
      </w:pPr>
      <w:r>
        <w:rPr>
          <w:rFonts w:cs="Times New Roman" w:hAnsi="Times New Roman" w:eastAsia="Times New Roman" w:ascii="Times New Roman"/>
          <w:sz w:val="28"/>
          <w:szCs w:val="28"/>
        </w:rPr>
        <w:t>םע םישנא יכרצל ישומיש רזע ילכ הווהמו דואמ לודג לאיצנטופ רצומל " : רצומל ותבוגת</w:t>
      </w:r>
      <w:r>
        <w:rPr>
          <w:rFonts w:cs="Times New Roman" w:hAnsi="Times New Roman" w:eastAsia="Times New Roman" w:ascii="Times New Roman"/>
          <w:sz w:val="28"/>
          <w:szCs w:val="28"/>
        </w:rPr>
        <w:t> רתויב לודג לאיצנטופ לעב ילכב רבודמ, דואמב םהילע לקהל לוכי , ולאכש תושק תויולבגומ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5"/>
        <w:ind w:right="1049"/>
      </w:pPr>
      <w:r>
        <w:rPr>
          <w:rFonts w:cs="Times New Roman" w:hAnsi="Times New Roman" w:eastAsia="Times New Roman" w:ascii="Times New Roman"/>
          <w:sz w:val="28"/>
          <w:szCs w:val="28"/>
        </w:rPr>
        <w:t>." .האופרה םוחתב</w:t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1049"/>
      </w:pPr>
      <w:r>
        <w:pict>
          <v:group style="position:absolute;margin-left:114.97pt;margin-top:44.965pt;width:424.3pt;height:1.59236pt;mso-position-horizontal-relative:page;mso-position-vertical-relative:paragraph;z-index:-2719" coordorigin="2299,899" coordsize="8486,32">
            <v:shape style="position:absolute;left:2311;top:919;width:8462;height:0" coordorigin="2311,919" coordsize="8462,0" path="m2311,919l10774,919e" filled="f" stroked="t" strokeweight="1.18pt" strokecolor="#C00000">
              <v:path arrowok="t"/>
            </v:shape>
            <v:shape style="position:absolute;left:3862;top:907;width:2;height:0" coordorigin="3862,907" coordsize="2,0" path="m3862,907l3864,907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האוושהו תורפסב תומוד תודובע תריקס .6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וקל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וידוא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םוגרת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2596"/>
      </w:pPr>
      <w:r>
        <w:rPr>
          <w:rFonts w:cs="Times New Roman" w:hAnsi="Times New Roman" w:eastAsia="Times New Roman" w:ascii="Times New Roman"/>
          <w:color w:val="00AFEF"/>
          <w:sz w:val="28"/>
          <w:szCs w:val="28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h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t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tps://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git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hub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.c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o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m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/a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d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rielc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afe/A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n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d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r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oidA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udi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o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C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o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nver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te</w:t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</w:r>
      <w:r>
        <w:rPr>
          <w:rFonts w:cs="Times New Roman" w:hAnsi="Times New Roman" w:eastAsia="Times New Roman" w:ascii="Times New Roman"/>
          <w:color w:val="00AFEF"/>
          <w:sz w:val="28"/>
          <w:szCs w:val="28"/>
          <w:u w:val="thick" w:color="00AFEF"/>
        </w:rPr>
        <w:t>r</w:t>
      </w:r>
      <w:r>
        <w:rPr>
          <w:rFonts w:cs="Times New Roman" w:hAnsi="Times New Roman" w:eastAsia="Times New Roman" w:ascii="Times New Roman"/>
          <w:color w:val="00AFEF"/>
          <w:sz w:val="28"/>
          <w:szCs w:val="28"/>
        </w:rPr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7"/>
        <w:ind w:left="2526"/>
      </w:pPr>
      <w:r>
        <w:rPr>
          <w:rFonts w:cs="Times New Roman" w:hAnsi="Times New Roman" w:eastAsia="Times New Roman" w:ascii="Times New Roman"/>
          <w:sz w:val="28"/>
          <w:szCs w:val="28"/>
        </w:rPr>
        <w:t>.בשחמה ךותב הייקיתב ותרימשו דוקל וידוא לש םוגרת </w:t>
      </w:r>
      <w:r>
        <w:rPr>
          <w:rFonts w:cs="Times New Roman" w:hAnsi="Times New Roman" w:eastAsia="Times New Roman" w:ascii="Times New Roman"/>
          <w:b/>
          <w:sz w:val="30"/>
          <w:szCs w:val="30"/>
        </w:rPr>
        <w:t>:המוד הדובע    </w:t>
      </w:r>
      <w:r>
        <w:rPr>
          <w:rFonts w:cs="Arial" w:hAnsi="Arial" w:eastAsia="Arial" w:ascii="Arial"/>
          <w:sz w:val="28"/>
          <w:szCs w:val="28"/>
        </w:rPr>
        <w:t>-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7"/>
        <w:ind w:left="1187"/>
      </w:pPr>
      <w:r>
        <w:rPr>
          <w:rFonts w:cs="Times New Roman" w:hAnsi="Times New Roman" w:eastAsia="Times New Roman" w:ascii="Times New Roman"/>
          <w:sz w:val="28"/>
          <w:szCs w:val="28"/>
        </w:rPr>
        <w:t>ךכבו יראניבל ותוא םימגרתמו לוקה תא םיטילקמ ונא ונלש טקיורפב </w:t>
      </w:r>
      <w:r>
        <w:rPr>
          <w:rFonts w:cs="Times New Roman" w:hAnsi="Times New Roman" w:eastAsia="Times New Roman" w:ascii="Times New Roman"/>
          <w:b/>
          <w:sz w:val="30"/>
          <w:szCs w:val="30"/>
        </w:rPr>
        <w:t>:הנוש הדובע    </w:t>
      </w:r>
      <w:r>
        <w:rPr>
          <w:rFonts w:cs="Arial" w:hAnsi="Arial" w:eastAsia="Arial" w:ascii="Arial"/>
          <w:sz w:val="28"/>
          <w:szCs w:val="28"/>
        </w:rPr>
        <w:t>-</w:t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2514"/>
        <w:sectPr>
          <w:type w:val="continuous"/>
          <w:pgSz w:w="11920" w:h="16840"/>
          <w:pgMar w:top="2120" w:bottom="280" w:left="500" w:right="8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.היצקילפאל עימשמ לפוטמהש לוקה לא רומשש לוקה ןיב תוושהל ןתינ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lineRule="exact" w:line="440"/>
        <w:ind w:left="5404"/>
      </w:pPr>
      <w:r>
        <w:pict>
          <v:group style="position:absolute;margin-left:114.97pt;margin-top:44.2747pt;width:424.3pt;height:1.58156pt;mso-position-horizontal-relative:page;mso-position-vertical-relative:paragraph;z-index:-2718" coordorigin="2299,885" coordsize="8486,32">
            <v:shape style="position:absolute;left:2311;top:905;width:8462;height:0" coordorigin="2311,905" coordsize="8462,0" path="m2311,905l10774,905e" filled="f" stroked="t" strokeweight="1.18pt" strokecolor="#C00000">
              <v:path arrowok="t"/>
            </v:shape>
            <v:shape style="position:absolute;left:2314;top:893;width:8462;height:0" coordorigin="2314,893" coordsize="8462,0" path="m2314,893l10776,893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טקיורפהמו שומימהמ תונקסמ .7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8" w:lineRule="auto" w:line="307"/>
        <w:ind w:left="1062" w:right="1049" w:firstLine="396"/>
      </w:pPr>
      <w:r>
        <w:rPr>
          <w:rFonts w:cs="Times New Roman" w:hAnsi="Times New Roman" w:eastAsia="Times New Roman" w:ascii="Times New Roman"/>
          <w:sz w:val="28"/>
          <w:szCs w:val="28"/>
        </w:rPr>
        <w:t>היצקילפא קפסל דעיה תאז םע דחי ךא םיישק ויה , ןיינעמו רגתאמ היה טקיורפה חותיפ</w:t>
      </w:r>
      <w:r>
        <w:rPr>
          <w:rFonts w:cs="Times New Roman" w:hAnsi="Times New Roman" w:eastAsia="Times New Roman" w:ascii="Times New Roman"/>
          <w:sz w:val="28"/>
          <w:szCs w:val="28"/>
        </w:rPr>
        <w:t> תובושח תונקסמל ונעגה ךרדה ךלהמב , החלצהב הגשוה תויולבגומ םע םישנאל הנעמ ןתיתש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3"/>
        <w:ind w:right="1050"/>
      </w:pPr>
      <w:r>
        <w:rPr>
          <w:rFonts w:cs="Times New Roman" w:hAnsi="Times New Roman" w:eastAsia="Times New Roman" w:ascii="Times New Roman"/>
          <w:sz w:val="28"/>
          <w:szCs w:val="28"/>
        </w:rPr>
        <w:t>.תיעוצקמה ונכרד ךשמהב ונתוא ושמשי רשא םילכ ונשכרו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ind w:right="1048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ונקס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מה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טור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יפ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62"/>
      </w:pPr>
      <w:r>
        <w:rPr>
          <w:rFonts w:cs="Times New Roman" w:hAnsi="Times New Roman" w:eastAsia="Times New Roman" w:ascii="Times New Roman"/>
          <w:sz w:val="28"/>
          <w:szCs w:val="28"/>
        </w:rPr>
        <w:t>, םינושה םיפוגה ןיבש תולהנתהה ןפוא תא ןיבהל ןמז תצק ונל חקל - 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חוקל םע הדובע 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.1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063"/>
        <w:sectPr>
          <w:pgMar w:header="427" w:footer="729" w:top="2120" w:bottom="280" w:left="500" w:right="80"/>
          <w:pgSz w:w="11920" w:h="1684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היצקילפאה ןיבש יתרושקתה ןפואה לש רתוי הקימעמ הנבה ונשכרש הניה הנקסמה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1063" w:right="-62"/>
      </w:pPr>
      <w:r>
        <w:rPr>
          <w:rFonts w:cs="Times New Roman" w:hAnsi="Times New Roman" w:eastAsia="Times New Roman" w:ascii="Times New Roman"/>
          <w:sz w:val="28"/>
          <w:szCs w:val="28"/>
        </w:rPr>
        <w:t>הנכותב תוערואמה רדס תניחבמ ןהו תונוכתה םושיי תניחבמ ןה,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sectPr>
          <w:type w:val="continuous"/>
          <w:pgSz w:w="11920" w:h="16840"/>
          <w:pgMar w:top="2120" w:bottom="280" w:left="500" w:right="80"/>
          <w:cols w:num="2" w:equalWidth="off">
            <w:col w:w="7786" w:space="102"/>
            <w:col w:w="345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z w:val="28"/>
          <w:szCs w:val="28"/>
        </w:rPr>
        <w:t>לפוטמלו לפטמל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3"/>
        <w:ind w:left="1063"/>
      </w:pPr>
      <w:r>
        <w:rPr>
          <w:rFonts w:cs="Times New Roman" w:hAnsi="Times New Roman" w:eastAsia="Times New Roman" w:ascii="Times New Roman"/>
          <w:sz w:val="28"/>
          <w:szCs w:val="28"/>
        </w:rPr>
        <w:t>םצעב ונחלצה הככ קר ונלש חוקלה לומ תושעל ונגאדש קימעמה רקחמה תוכזב המצע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7094"/>
      </w:pPr>
      <w:r>
        <w:rPr>
          <w:rFonts w:cs="Times New Roman" w:hAnsi="Times New Roman" w:eastAsia="Times New Roman" w:ascii="Times New Roman"/>
          <w:sz w:val="28"/>
          <w:szCs w:val="28"/>
        </w:rPr>
        <w:t>.וז הקימעמ הנבה שוכרל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302"/>
      </w:pPr>
      <w:r>
        <w:rPr>
          <w:rFonts w:cs="Times New Roman" w:hAnsi="Times New Roman" w:eastAsia="Times New Roman" w:ascii="Times New Roman"/>
          <w:sz w:val="28"/>
          <w:szCs w:val="28"/>
        </w:rPr>
        <w:t>םיריידו דעו ישארל רזעכ שמשל חילצת ןכא היצקילפאהש תנמ לע - 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שמתשמ תיווח 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.2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 w:lineRule="auto" w:line="307"/>
        <w:ind w:left="1442" w:right="1722" w:hanging="144"/>
      </w:pPr>
      <w:r>
        <w:rPr>
          <w:rFonts w:cs="Times New Roman" w:hAnsi="Times New Roman" w:eastAsia="Times New Roman" w:ascii="Times New Roman"/>
          <w:sz w:val="28"/>
          <w:szCs w:val="28"/>
        </w:rPr>
        <w:t>החונ היהתש בושח , היצקילפאה תוארנו שמתשמה תיווח אשונל הבר – תובישח שי</w:t>
      </w:r>
      <w:r>
        <w:rPr>
          <w:rFonts w:cs="Times New Roman" w:hAnsi="Times New Roman" w:eastAsia="Times New Roman" w:ascii="Times New Roman"/>
          <w:sz w:val="28"/>
          <w:szCs w:val="28"/>
        </w:rPr>
        <w:t> אלו שמתשמה לע לקהל תמאב ךרוצ שיש רחאמ ןיעל הרורבו תיטסיטטסה , דואמ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"/>
        <w:ind w:left="2080"/>
      </w:pPr>
      <w:r>
        <w:rPr>
          <w:rFonts w:cs="Times New Roman" w:hAnsi="Times New Roman" w:eastAsia="Times New Roman" w:ascii="Times New Roman"/>
          <w:sz w:val="28"/>
          <w:szCs w:val="28"/>
        </w:rPr>
        <w:t>.וליא םיכרצ לע הנעתש שמתשמ תיווח לע בר שגד םשוה ןכאו .וילע דיבכהל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398"/>
      </w:pPr>
      <w:r>
        <w:rPr>
          <w:rFonts w:cs="Times New Roman" w:hAnsi="Times New Roman" w:eastAsia="Times New Roman" w:ascii="Times New Roman"/>
          <w:sz w:val="28"/>
          <w:szCs w:val="28"/>
        </w:rPr>
        <w:t>,םילודג םירגתא וכותב הבוח דיאורדנא הלעפה תכרעמב חותיפ - 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Android חותיפ  </w:t>
      </w:r>
      <w:r>
        <w:rPr>
          <w:rFonts w:cs="Times New Roman" w:hAnsi="Times New Roman" w:eastAsia="Times New Roman" w:ascii="Times New Roman"/>
          <w:b/>
          <w:color w:val="006FC0"/>
          <w:sz w:val="28"/>
          <w:szCs w:val="28"/>
        </w:rPr>
        <w:t>.3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/>
        <w:ind w:left="3297"/>
        <w:sectPr>
          <w:type w:val="continuous"/>
          <w:pgSz w:w="11920" w:h="16840"/>
          <w:pgMar w:top="2120" w:bottom="280" w:left="500" w:right="80"/>
        </w:sectPr>
      </w:pPr>
      <w:r>
        <w:rPr>
          <w:rFonts w:cs="Times New Roman" w:hAnsi="Times New Roman" w:eastAsia="Times New Roman" w:ascii="Times New Roman"/>
          <w:sz w:val="28"/>
          <w:szCs w:val="28"/>
        </w:rPr>
        <w:t>.ינשדחו ןיינעמ דואמ , םינווגמו םיבר םיאשונ - לש ימצע דומיל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lineRule="exact" w:line="440"/>
        <w:ind w:left="5625"/>
      </w:pPr>
      <w:r>
        <w:pict>
          <v:group style="position:absolute;margin-left:114.97pt;margin-top:44.2712pt;width:424.3pt;height:1.58252pt;mso-position-horizontal-relative:page;mso-position-vertical-relative:paragraph;z-index:-2717" coordorigin="2299,885" coordsize="8486,32">
            <v:shape style="position:absolute;left:2311;top:905;width:8462;height:0" coordorigin="2311,905" coordsize="8462,0" path="m2311,905l10774,905e" filled="f" stroked="t" strokeweight="1.18pt" strokecolor="#C00000">
              <v:path arrowok="t"/>
            </v:shape>
            <v:shape style="position:absolute;left:2314;top:893;width:8462;height:0" coordorigin="2314,893" coordsize="8462,0" path="m2314,893l10776,893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היפרגוילביב / תורפס תמישר .8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left"/>
        <w:spacing w:before="4"/>
        <w:ind w:left="1420"/>
      </w:pPr>
      <w:r>
        <w:rPr>
          <w:rFonts w:cs="Symbol" w:hAnsi="Symbol" w:eastAsia="Symbol" w:ascii="Symbol"/>
          <w:color w:val="00AFEF"/>
          <w:sz w:val="30"/>
          <w:szCs w:val="30"/>
        </w:rPr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  <w:t>   </w:t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  <w:t>Beginning Android 3 1st ed. Edition by Mark Murphy</w:t>
      </w:r>
      <w:r>
        <w:rPr>
          <w:rFonts w:cs="Times New Roman" w:hAnsi="Times New Roman" w:eastAsia="Times New Roman" w:ascii="Times New Roman"/>
          <w:color w:val="000000"/>
          <w:sz w:val="30"/>
          <w:szCs w:val="30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left"/>
        <w:ind w:left="1420"/>
      </w:pPr>
      <w:r>
        <w:rPr>
          <w:rFonts w:cs="Symbol" w:hAnsi="Symbol" w:eastAsia="Symbol" w:ascii="Symbol"/>
          <w:color w:val="00AFEF"/>
          <w:sz w:val="30"/>
          <w:szCs w:val="30"/>
        </w:rPr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  <w:t>   </w:t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  <w:t>Beginning Android Programming with Android Studio by Jerome F.</w:t>
      </w:r>
      <w:r>
        <w:rPr>
          <w:rFonts w:cs="Times New Roman" w:hAnsi="Times New Roman" w:eastAsia="Times New Roman" w:ascii="Times New Roman"/>
          <w:color w:val="000000"/>
          <w:sz w:val="30"/>
          <w:szCs w:val="30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left"/>
        <w:ind w:left="1780"/>
      </w:pPr>
      <w:r>
        <w:rPr>
          <w:rFonts w:cs="Times New Roman" w:hAnsi="Times New Roman" w:eastAsia="Times New Roman" w:ascii="Times New Roman"/>
          <w:color w:val="00AFEF"/>
          <w:sz w:val="30"/>
          <w:szCs w:val="30"/>
        </w:rPr>
        <w:t>DiMarzio</w:t>
      </w:r>
      <w:r>
        <w:rPr>
          <w:rFonts w:cs="Times New Roman" w:hAnsi="Times New Roman" w:eastAsia="Times New Roman" w:ascii="Times New Roman"/>
          <w:color w:val="000000"/>
          <w:sz w:val="30"/>
          <w:szCs w:val="30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tabs>
          <w:tab w:pos="1780" w:val="left"/>
        </w:tabs>
        <w:jc w:val="left"/>
        <w:spacing w:lineRule="auto" w:line="351"/>
        <w:ind w:left="1780" w:right="1292" w:hanging="360"/>
      </w:pPr>
      <w:r>
        <w:rPr>
          <w:rFonts w:cs="Symbol" w:hAnsi="Symbol" w:eastAsia="Symbol" w:ascii="Symbol"/>
          <w:color w:val="00AFEF"/>
          <w:sz w:val="30"/>
          <w:szCs w:val="30"/>
        </w:rPr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  <w:tab/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  <w:t>Advanced Android Application Development by Joseph Annuzzi Jr.</w:t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  <w:t> and Lauren Darcey</w:t>
      </w:r>
      <w:r>
        <w:rPr>
          <w:rFonts w:cs="Times New Roman" w:hAnsi="Times New Roman" w:eastAsia="Times New Roman" w:ascii="Times New Roman"/>
          <w:color w:val="000000"/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left"/>
        <w:spacing w:before="19"/>
        <w:ind w:left="1420"/>
      </w:pPr>
      <w:r>
        <w:rPr>
          <w:rFonts w:cs="Symbol" w:hAnsi="Symbol" w:eastAsia="Symbol" w:ascii="Symbol"/>
          <w:color w:val="00AFEF"/>
          <w:sz w:val="30"/>
          <w:szCs w:val="30"/>
        </w:rPr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  <w:t>   </w:t>
      </w:r>
      <w:r>
        <w:rPr>
          <w:rFonts w:cs="Times New Roman" w:hAnsi="Times New Roman" w:eastAsia="Times New Roman" w:ascii="Times New Roman"/>
          <w:color w:val="00AFEF"/>
          <w:sz w:val="30"/>
          <w:szCs w:val="30"/>
        </w:rPr>
      </w:r>
      <w:hyperlink r:id="rId93"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h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ttp:/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/www.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sp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ec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tr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onics.c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o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m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.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au/p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r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o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duct/3</w:t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sz w:val="30"/>
            <w:szCs w:val="30"/>
            <w:u w:val="single" w:color="00AFEF"/>
          </w:rPr>
          <w:t>4183</w:t>
        </w:r>
      </w:hyperlink>
      <w:r>
        <w:rPr>
          <w:rFonts w:cs="Times New Roman" w:hAnsi="Times New Roman" w:eastAsia="Times New Roman" w:ascii="Times New Roman"/>
          <w:color w:val="00AFEF"/>
          <w:sz w:val="30"/>
          <w:szCs w:val="30"/>
        </w:rPr>
      </w:r>
      <w:r>
        <w:rPr>
          <w:rFonts w:cs="Times New Roman" w:hAnsi="Times New Roman" w:eastAsia="Times New Roman" w:ascii="Times New Roman"/>
          <w:color w:val="000000"/>
          <w:sz w:val="30"/>
          <w:szCs w:val="30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left"/>
        <w:spacing w:lineRule="exact" w:line="360"/>
        <w:ind w:left="1420"/>
      </w:pPr>
      <w:r>
        <w:rPr>
          <w:rFonts w:cs="Symbol" w:hAnsi="Symbol" w:eastAsia="Symbol" w:ascii="Symbol"/>
          <w:color w:val="00AFEF"/>
          <w:position w:val="-1"/>
          <w:sz w:val="30"/>
          <w:szCs w:val="30"/>
        </w:rPr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</w:rPr>
        <w:t>   </w:t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</w:rPr>
      </w:r>
      <w:hyperlink r:id="rId94"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h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ttp:/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/www.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aug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com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in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c.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com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/n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ew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sl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etters/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index.cfm</w:t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</w:r>
        <w:r>
          <w:rPr>
            <w:rFonts w:cs="Times New Roman" w:hAnsi="Times New Roman" w:eastAsia="Times New Roman" w:ascii="Times New Roman"/>
            <w:color w:val="00AFEF"/>
            <w:position w:val="-1"/>
            <w:sz w:val="30"/>
            <w:szCs w:val="30"/>
            <w:u w:val="single" w:color="00AFEF"/>
          </w:rPr>
          <w:t>/n</w:t>
        </w:r>
      </w:hyperlink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  <w:t>ew</w:t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  <w:t>sl</w:t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  <w:t>etter_2</w:t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  <w:t>0</w:t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  <w:t>.</w:t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  <w:t>p</w:t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  <w:t>d</w:t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  <w:u w:val="single" w:color="00AFEF"/>
        </w:rPr>
        <w:t>f</w:t>
      </w:r>
      <w:r>
        <w:rPr>
          <w:rFonts w:cs="Times New Roman" w:hAnsi="Times New Roman" w:eastAsia="Times New Roman" w:ascii="Times New Roman"/>
          <w:color w:val="00AFEF"/>
          <w:position w:val="-1"/>
          <w:sz w:val="30"/>
          <w:szCs w:val="30"/>
        </w:rPr>
      </w:r>
      <w:r>
        <w:rPr>
          <w:rFonts w:cs="Times New Roman" w:hAnsi="Times New Roman" w:eastAsia="Times New Roman" w:ascii="Times New Roman"/>
          <w:color w:val="000000"/>
          <w:position w:val="0"/>
          <w:sz w:val="30"/>
          <w:szCs w:val="30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lineRule="exact" w:line="440"/>
        <w:ind w:left="4219"/>
      </w:pPr>
      <w:r>
        <w:pict>
          <v:group style="position:absolute;margin-left:114.97pt;margin-top:44.2724pt;width:424.3pt;height:1.58204pt;mso-position-horizontal-relative:page;mso-position-vertical-relative:paragraph;z-index:-2716" coordorigin="2299,885" coordsize="8486,32">
            <v:shape style="position:absolute;left:2311;top:905;width:8462;height:0" coordorigin="2311,905" coordsize="8462,0" path="m2311,905l10774,905e" filled="f" stroked="t" strokeweight="1.18pt" strokecolor="#C00000">
              <v:path arrowok="t"/>
            </v:shape>
            <v:shape style="position:absolute;left:2314;top:893;width:8462;height:0" coordorigin="2314,893" coordsize="8462,0" path="m2314,893l10776,893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הרוצת תרקבו לוהינ תוכרעמל םירושיק .9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427" w:footer="729" w:top="2120" w:bottom="280" w:left="500" w:right="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/>
        <w:ind w:left="4341" w:right="2922"/>
      </w:pPr>
      <w:r>
        <w:pict>
          <v:group style="position:absolute;margin-left:77.71pt;margin-top:582.43pt;width:473.98pt;height:124.78pt;mso-position-horizontal-relative:page;mso-position-vertical-relative:page;z-index:-2715" coordorigin="1554,11649" coordsize="9480,2496">
            <v:shape style="position:absolute;left:10325;top:11664;width:698;height:466" coordorigin="10325,11664" coordsize="698,466" path="m10325,11664l10325,12130,11023,12130,11023,11664,10325,11664xe" filled="t" fillcolor="#00AFEF" stroked="f">
              <v:path arrowok="t"/>
              <v:fill/>
            </v:shape>
            <v:shape style="position:absolute;left:10428;top:11664;width:492;height:341" coordorigin="10428,11664" coordsize="492,341" path="m10428,11664l10428,12005,10920,12005,10920,11664,10428,11664xe" filled="t" fillcolor="#00AFEF" stroked="f">
              <v:path arrowok="t"/>
              <v:fill/>
            </v:shape>
            <v:shape style="position:absolute;left:8765;top:11664;width:1548;height:466" coordorigin="8765,11664" coordsize="1548,466" path="m8765,11664l8765,12130,10313,12130,10313,11664,8765,11664xe" filled="t" fillcolor="#00AFEF" stroked="f">
              <v:path arrowok="t"/>
              <v:fill/>
            </v:shape>
            <v:shape style="position:absolute;left:8868;top:11664;width:1344;height:322" coordorigin="8868,11664" coordsize="1344,322" path="m8868,11664l8868,11986,10212,11986,10212,11664,8868,11664xe" filled="t" fillcolor="#00AFEF" stroked="f">
              <v:path arrowok="t"/>
              <v:fill/>
            </v:shape>
            <v:shape style="position:absolute;left:1565;top:11664;width:7190;height:466" coordorigin="1565,11664" coordsize="7190,466" path="m1565,11664l1565,12130,8755,12130,8755,11664,1565,11664xe" filled="t" fillcolor="#00AFEF" stroked="f">
              <v:path arrowok="t"/>
              <v:fill/>
            </v:shape>
            <v:shape style="position:absolute;left:1668;top:11664;width:6984;height:322" coordorigin="1668,11664" coordsize="6984,322" path="m1668,11664l1668,11986,8652,11986,8652,11664,1668,11664xe" filled="t" fillcolor="#00AFEF" stroked="f">
              <v:path arrowok="t"/>
              <v:fill/>
            </v:shape>
            <v:shape style="position:absolute;left:1565;top:11659;width:7190;height:0" coordorigin="1565,11659" coordsize="7190,0" path="m1565,11659l8755,11659e" filled="f" stroked="t" strokeweight="0.58pt" strokecolor="#000000">
              <v:path arrowok="t"/>
            </v:shape>
            <v:shape style="position:absolute;left:8765;top:11659;width:1550;height:0" coordorigin="8765,11659" coordsize="1550,0" path="m8765,11659l10315,11659e" filled="f" stroked="t" strokeweight="0.58pt" strokecolor="#000000">
              <v:path arrowok="t"/>
            </v:shape>
            <v:shape style="position:absolute;left:10325;top:11659;width:698;height:0" coordorigin="10325,11659" coordsize="698,0" path="m10325,11659l11023,11659e" filled="f" stroked="t" strokeweight="0.58pt" strokecolor="#000000">
              <v:path arrowok="t"/>
            </v:shape>
            <v:shape style="position:absolute;left:1565;top:12134;width:7190;height:0" coordorigin="1565,12134" coordsize="7190,0" path="m1565,12134l8755,12134e" filled="f" stroked="t" strokeweight="0.58pt" strokecolor="#000000">
              <v:path arrowok="t"/>
            </v:shape>
            <v:shape style="position:absolute;left:8765;top:12134;width:1550;height:0" coordorigin="8765,12134" coordsize="1550,0" path="m8765,12134l10315,12134e" filled="f" stroked="t" strokeweight="0.58pt" strokecolor="#000000">
              <v:path arrowok="t"/>
            </v:shape>
            <v:shape style="position:absolute;left:10325;top:12134;width:698;height:0" coordorigin="10325,12134" coordsize="698,0" path="m10325,12134l11023,12134e" filled="f" stroked="t" strokeweight="0.58pt" strokecolor="#000000">
              <v:path arrowok="t"/>
            </v:shape>
            <v:shape style="position:absolute;left:1565;top:12828;width:7190;height:0" coordorigin="1565,12828" coordsize="7190,0" path="m1565,12828l8755,12828e" filled="f" stroked="t" strokeweight="0.58pt" strokecolor="#000000">
              <v:path arrowok="t"/>
            </v:shape>
            <v:shape style="position:absolute;left:8765;top:12828;width:1550;height:0" coordorigin="8765,12828" coordsize="1550,0" path="m8765,12828l10315,12828e" filled="f" stroked="t" strokeweight="0.58pt" strokecolor="#000000">
              <v:path arrowok="t"/>
            </v:shape>
            <v:shape style="position:absolute;left:10325;top:12828;width:698;height:0" coordorigin="10325,12828" coordsize="698,0" path="m10325,12828l11023,12828e" filled="f" stroked="t" strokeweight="0.58pt" strokecolor="#000000">
              <v:path arrowok="t"/>
            </v:shape>
            <v:shape style="position:absolute;left:1565;top:13481;width:7190;height:0" coordorigin="1565,13481" coordsize="7190,0" path="m1565,13481l8755,13481e" filled="f" stroked="t" strokeweight="0.58pt" strokecolor="#000000">
              <v:path arrowok="t"/>
            </v:shape>
            <v:shape style="position:absolute;left:8765;top:13481;width:1550;height:0" coordorigin="8765,13481" coordsize="1550,0" path="m8765,13481l10315,13481e" filled="f" stroked="t" strokeweight="0.58pt" strokecolor="#000000">
              <v:path arrowok="t"/>
            </v:shape>
            <v:shape style="position:absolute;left:10325;top:13481;width:698;height:0" coordorigin="10325,13481" coordsize="698,0" path="m10325,13481l11023,13481e" filled="f" stroked="t" strokeweight="0.58pt" strokecolor="#000000">
              <v:path arrowok="t"/>
            </v:shape>
            <v:shape style="position:absolute;left:1560;top:11654;width:0;height:2484" coordorigin="1560,11654" coordsize="0,2484" path="m1560,11654l1560,14138e" filled="f" stroked="t" strokeweight="0.58pt" strokecolor="#000000">
              <v:path arrowok="t"/>
            </v:shape>
            <v:shape style="position:absolute;left:1565;top:14134;width:7190;height:0" coordorigin="1565,14134" coordsize="7190,0" path="m1565,14134l8755,14134e" filled="f" stroked="t" strokeweight="0.58pt" strokecolor="#000000">
              <v:path arrowok="t"/>
            </v:shape>
            <v:shape style="position:absolute;left:8760;top:11654;width:0;height:2484" coordorigin="8760,11654" coordsize="0,2484" path="m8760,11654l8760,14138e" filled="f" stroked="t" strokeweight="0.58pt" strokecolor="#000000">
              <v:path arrowok="t"/>
            </v:shape>
            <v:shape style="position:absolute;left:8765;top:14134;width:1550;height:0" coordorigin="8765,14134" coordsize="1550,0" path="m8765,14134l10315,14134e" filled="f" stroked="t" strokeweight="0.58pt" strokecolor="#000000">
              <v:path arrowok="t"/>
            </v:shape>
            <v:shape style="position:absolute;left:10320;top:11654;width:0;height:2484" coordorigin="10320,11654" coordsize="0,2484" path="m10320,11654l10320,14138e" filled="f" stroked="t" strokeweight="0.58pt" strokecolor="#000000">
              <v:path arrowok="t"/>
            </v:shape>
            <v:shape style="position:absolute;left:10325;top:14134;width:698;height:0" coordorigin="10325,14134" coordsize="698,0" path="m10325,14134l11023,14134e" filled="f" stroked="t" strokeweight="0.58pt" strokecolor="#000000">
              <v:path arrowok="t"/>
            </v:shape>
            <v:shape style="position:absolute;left:11028;top:11654;width:0;height:2484" coordorigin="11028,11654" coordsize="0,2484" path="m11028,11654l11028,14138e" filled="f" stroked="t" strokeweight="0.5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FFFFF"/>
          <w:sz w:val="28"/>
          <w:szCs w:val="28"/>
        </w:rPr>
        <w:t>םוקימ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372" w:right="-38"/>
      </w:pPr>
      <w:r>
        <w:rPr>
          <w:rFonts w:cs="Times New Roman" w:hAnsi="Times New Roman" w:eastAsia="Times New Roman" w:ascii="Times New Roman"/>
          <w:color w:val="00AFEF"/>
          <w:sz w:val="24"/>
          <w:szCs w:val="24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http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s:/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/gi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thu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b.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c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om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/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Ge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rsh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onG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r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aos/F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i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nal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-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p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ro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j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ec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t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-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Audi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tor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y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-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scann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i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ng</w:t>
      </w:r>
      <w:r>
        <w:rPr>
          <w:rFonts w:cs="Times New Roman" w:hAnsi="Times New Roman" w:eastAsia="Times New Roman" w:ascii="Times New Roman"/>
          <w:color w:val="00AFEF"/>
          <w:sz w:val="24"/>
          <w:szCs w:val="24"/>
        </w:rPr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spacing w:before="26"/>
        <w:ind w:left="103" w:right="1034"/>
      </w:pPr>
      <w:r>
        <w:br w:type="column"/>
      </w:r>
      <w:r>
        <w:rPr>
          <w:rFonts w:cs="Times New Roman" w:hAnsi="Times New Roman" w:eastAsia="Times New Roman" w:ascii="Times New Roman"/>
          <w:color w:val="FFFFFF"/>
          <w:position w:val="1"/>
          <w:sz w:val="28"/>
          <w:szCs w:val="28"/>
        </w:rPr>
        <w:t>תכרעמ           </w:t>
      </w:r>
      <w:r>
        <w:rPr>
          <w:rFonts w:cs="Calibri" w:hAnsi="Calibri" w:eastAsia="Calibri" w:ascii="Calibri"/>
          <w:color w:val="FFFFFF"/>
          <w:position w:val="0"/>
          <w:sz w:val="28"/>
          <w:szCs w:val="28"/>
        </w:rPr>
        <w:t>#</w:t>
      </w:r>
      <w:r>
        <w:rPr>
          <w:rFonts w:cs="Calibri" w:hAnsi="Calibri" w:eastAsia="Calibri" w:ascii="Calibri"/>
          <w:color w:val="0000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-43" w:right="1035"/>
        <w:sectPr>
          <w:type w:val="continuous"/>
          <w:pgSz w:w="11920" w:h="16840"/>
          <w:pgMar w:top="2120" w:bottom="280" w:left="500" w:right="80"/>
          <w:cols w:num="2" w:equalWidth="off">
            <w:col w:w="7909" w:space="661"/>
            <w:col w:w="2770"/>
          </w:cols>
        </w:sectPr>
      </w:pPr>
      <w:r>
        <w:rPr>
          <w:rFonts w:cs="Times New Roman" w:hAnsi="Times New Roman" w:eastAsia="Times New Roman" w:ascii="Times New Roman"/>
          <w:b/>
          <w:position w:val="1"/>
          <w:sz w:val="28"/>
          <w:szCs w:val="28"/>
        </w:rPr>
        <w:t>דוק רגאמ        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1</w:t>
      </w:r>
      <w:r>
        <w:rPr>
          <w:rFonts w:cs="Calibri" w:hAnsi="Calibri" w:eastAsia="Calibri" w:ascii="Calibri"/>
          <w:position w:val="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2120" w:bottom="280" w:left="500" w:right="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1"/>
        <w:ind w:left="2234" w:right="-56"/>
      </w:pPr>
      <w:r>
        <w:rPr>
          <w:rFonts w:cs="Times New Roman" w:hAnsi="Times New Roman" w:eastAsia="Times New Roman" w:ascii="Times New Roman"/>
          <w:color w:val="00AFEF"/>
          <w:sz w:val="24"/>
          <w:szCs w:val="24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http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s:/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/tre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ll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o.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c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om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/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b/nLv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g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AbP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y/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au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di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t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ory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-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scan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n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i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n</w:t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</w:r>
      <w:r>
        <w:rPr>
          <w:rFonts w:cs="Times New Roman" w:hAnsi="Times New Roman" w:eastAsia="Times New Roman" w:ascii="Times New Roman"/>
          <w:color w:val="00AFEF"/>
          <w:sz w:val="24"/>
          <w:szCs w:val="24"/>
          <w:u w:val="single" w:color="00AFEF"/>
        </w:rPr>
        <w:t>g</w:t>
      </w:r>
      <w:r>
        <w:rPr>
          <w:rFonts w:cs="Times New Roman" w:hAnsi="Times New Roman" w:eastAsia="Times New Roman" w:ascii="Times New Roman"/>
          <w:color w:val="00AFEF"/>
          <w:sz w:val="24"/>
          <w:szCs w:val="24"/>
        </w:rPr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6"/>
        <w:sectPr>
          <w:type w:val="continuous"/>
          <w:pgSz w:w="11920" w:h="16840"/>
          <w:pgMar w:top="2120" w:bottom="280" w:left="500" w:right="80"/>
          <w:cols w:num="2" w:equalWidth="off">
            <w:col w:w="7082" w:space="1756"/>
            <w:col w:w="250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position w:val="1"/>
          <w:sz w:val="28"/>
          <w:szCs w:val="28"/>
        </w:rPr>
        <w:t>ןמוי            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2</w:t>
      </w:r>
      <w:r>
        <w:rPr>
          <w:rFonts w:cs="Calibri" w:hAnsi="Calibri" w:eastAsia="Calibri" w:ascii="Calibri"/>
          <w:position w:val="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4" w:lineRule="exact" w:line="260"/>
        <w:sectPr>
          <w:type w:val="continuous"/>
          <w:pgSz w:w="11920" w:h="16840"/>
          <w:pgMar w:top="2120" w:bottom="280" w:left="500" w:right="8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1"/>
        <w:ind w:left="2946" w:right="-56"/>
      </w:pPr>
      <w:r>
        <w:rPr>
          <w:rFonts w:cs="Times New Roman" w:hAnsi="Times New Roman" w:eastAsia="Times New Roman" w:ascii="Times New Roman"/>
          <w:color w:val="00AFEF"/>
          <w:sz w:val="24"/>
          <w:szCs w:val="24"/>
        </w:rPr>
        <w:t>http://youtu.be/wgxSq-w9wJI?hd=1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6"/>
        <w:sectPr>
          <w:type w:val="continuous"/>
          <w:pgSz w:w="11920" w:h="16840"/>
          <w:pgMar w:top="2120" w:bottom="280" w:left="500" w:right="80"/>
          <w:cols w:num="2" w:equalWidth="off">
            <w:col w:w="6376" w:space="2375"/>
            <w:col w:w="258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position w:val="1"/>
          <w:sz w:val="28"/>
          <w:szCs w:val="28"/>
        </w:rPr>
        <w:t>ןוטרס           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3</w:t>
      </w:r>
      <w:r>
        <w:rPr>
          <w:rFonts w:cs="Calibri" w:hAnsi="Calibri" w:eastAsia="Calibri" w:ascii="Calibri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lineRule="exact" w:line="440"/>
        <w:ind w:right="1052"/>
      </w:pPr>
      <w:r>
        <w:pict>
          <v:group style="position:absolute;margin-left:114.97pt;margin-top:44.2603pt;width:424.3pt;height:1.5938pt;mso-position-horizontal-relative:page;mso-position-vertical-relative:paragraph;z-index:-2714" coordorigin="2299,885" coordsize="8486,32">
            <v:shape style="position:absolute;left:2311;top:905;width:8462;height:0" coordorigin="2311,905" coordsize="8462,0" path="m2311,905l10774,905e" filled="f" stroked="t" strokeweight="1.18pt" strokecolor="#C00000">
              <v:path arrowok="t"/>
            </v:shape>
            <v:shape style="position:absolute;left:7529;top:893;width:2;height:0" coordorigin="7529,893" coordsize="2,0" path="m7529,893l7531,893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C00000"/>
          <w:sz w:val="40"/>
          <w:szCs w:val="40"/>
        </w:rPr>
        <w:t>םיחפסנ .10</w:t>
      </w:r>
      <w:r>
        <w:rPr>
          <w:rFonts w:cs="Times New Roman" w:hAnsi="Times New Roman" w:eastAsia="Times New Roman" w:ascii="Times New Roman"/>
          <w:color w:val="000000"/>
          <w:sz w:val="40"/>
          <w:szCs w:val="40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exact" w:line="380"/>
        <w:ind w:left="7041"/>
      </w:pPr>
      <w:r>
        <w:rPr>
          <w:rFonts w:cs="Times New Roman" w:hAnsi="Times New Roman" w:eastAsia="Times New Roman" w:ascii="Times New Roman"/>
          <w:b/>
          <w:color w:val="C00000"/>
          <w:sz w:val="34"/>
          <w:szCs w:val="34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תו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אל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בטו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ם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ימי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שרת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10.1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</w:rPr>
      </w:r>
      <w:r>
        <w:rPr>
          <w:rFonts w:cs="Times New Roman" w:hAnsi="Times New Roman" w:eastAsia="Times New Roman" w:ascii="Times New Roman"/>
          <w:color w:val="0000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UML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10.1.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1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Georgia" w:hAnsi="Georgia" w:eastAsia="Georgia" w:ascii="Georgia"/>
          <w:sz w:val="30"/>
          <w:szCs w:val="30"/>
        </w:rPr>
        <w:jc w:val="center"/>
        <w:spacing w:before="30"/>
        <w:ind w:left="4413" w:right="4400"/>
      </w:pPr>
      <w:r>
        <w:rPr>
          <w:rFonts w:cs="Georgia" w:hAnsi="Georgia" w:eastAsia="Georgia" w:ascii="Georgia"/>
          <w:b/>
          <w:color w:val="C00000"/>
          <w:sz w:val="30"/>
          <w:szCs w:val="30"/>
        </w:rPr>
        <w:t>Use Case Diagram</w:t>
      </w:r>
      <w:r>
        <w:rPr>
          <w:rFonts w:cs="Georgia" w:hAnsi="Georgia" w:eastAsia="Georgia" w:ascii="Georgia"/>
          <w:color w:val="000000"/>
          <w:sz w:val="30"/>
          <w:szCs w:val="3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1"/>
        <w:sectPr>
          <w:pgMar w:header="427" w:footer="729" w:top="2120" w:bottom="280" w:left="500" w:right="80"/>
          <w:pgSz w:w="11920" w:h="16840"/>
        </w:sectPr>
      </w:pPr>
      <w:r>
        <w:pict>
          <v:shape type="#_x0000_t75" style="width:425.76pt;height:334.32pt">
            <v:imagedata o:title="" r:id="rId9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eorgia" w:hAnsi="Georgia" w:eastAsia="Georgia" w:ascii="Georgia"/>
          <w:sz w:val="30"/>
          <w:szCs w:val="30"/>
        </w:rPr>
        <w:jc w:val="center"/>
        <w:spacing w:before="30"/>
        <w:ind w:left="4801" w:right="3808"/>
      </w:pPr>
      <w:r>
        <w:rPr>
          <w:rFonts w:cs="Georgia" w:hAnsi="Georgia" w:eastAsia="Georgia" w:ascii="Georgia"/>
          <w:b/>
          <w:color w:val="C00000"/>
          <w:sz w:val="30"/>
          <w:szCs w:val="30"/>
        </w:rPr>
        <w:t>State Chart Diagram</w:t>
      </w:r>
      <w:r>
        <w:rPr>
          <w:rFonts w:cs="Georgia" w:hAnsi="Georgia" w:eastAsia="Georgia" w:ascii="Georgia"/>
          <w:color w:val="000000"/>
          <w:sz w:val="30"/>
          <w:szCs w:val="3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8"/>
      </w:pPr>
      <w:r>
        <w:pict>
          <v:shape type="#_x0000_t75" style="width:539.76pt;height:207.36pt">
            <v:imagedata o:title="" r:id="rId9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Georgia" w:hAnsi="Georgia" w:eastAsia="Georgia" w:ascii="Georgia"/>
          <w:sz w:val="30"/>
          <w:szCs w:val="30"/>
        </w:rPr>
        <w:jc w:val="center"/>
        <w:ind w:left="5298" w:right="4175"/>
      </w:pPr>
      <w:r>
        <w:rPr>
          <w:rFonts w:cs="Georgia" w:hAnsi="Georgia" w:eastAsia="Georgia" w:ascii="Georgia"/>
          <w:b/>
          <w:color w:val="C00000"/>
          <w:sz w:val="30"/>
          <w:szCs w:val="30"/>
        </w:rPr>
        <w:t>Class Diagram</w:t>
      </w:r>
      <w:r>
        <w:rPr>
          <w:rFonts w:cs="Georgia" w:hAnsi="Georgia" w:eastAsia="Georgia" w:ascii="Georgia"/>
          <w:color w:val="00000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427" w:footer="729" w:top="2120" w:bottom="280" w:left="340" w:right="80"/>
          <w:pgSz w:w="11920" w:h="16840"/>
        </w:sectPr>
      </w:pPr>
      <w:r>
        <w:pict>
          <v:shape type="#_x0000_t75" style="width:542.28pt;height:294.84pt">
            <v:imagedata o:title="" r:id="rId9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exact" w:line="380"/>
        <w:ind w:left="5109"/>
      </w:pPr>
      <w:r>
        <w:rPr>
          <w:rFonts w:cs="Times New Roman" w:hAnsi="Times New Roman" w:eastAsia="Times New Roman" w:ascii="Times New Roman"/>
          <w:b/>
          <w:color w:val="C00000"/>
          <w:sz w:val="34"/>
          <w:szCs w:val="34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א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מגודל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םי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ירש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פא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ש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ומיש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ישי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חרת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10.1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  <w:u w:val="thick" w:color="C00000"/>
        </w:rPr>
        <w:t>.2</w:t>
      </w:r>
      <w:r>
        <w:rPr>
          <w:rFonts w:cs="Times New Roman" w:hAnsi="Times New Roman" w:eastAsia="Times New Roman" w:ascii="Times New Roman"/>
          <w:b/>
          <w:color w:val="C00000"/>
          <w:sz w:val="34"/>
          <w:szCs w:val="34"/>
        </w:rPr>
      </w:r>
      <w:r>
        <w:rPr>
          <w:rFonts w:cs="Times New Roman" w:hAnsi="Times New Roman" w:eastAsia="Times New Roman" w:ascii="Times New Roman"/>
          <w:color w:val="0000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49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1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ומיש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שי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חר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  <w:sectPr>
          <w:pgMar w:header="427" w:footer="729" w:top="2120" w:bottom="280" w:left="500" w:right="80"/>
          <w:pgSz w:w="11920" w:h="168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2294"/>
      </w:pP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תכרעמל שדח לפוטמ תפסוה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ind w:right="2"/>
      </w:pPr>
      <w:r>
        <w:rPr>
          <w:rFonts w:cs="Times New Roman" w:hAnsi="Times New Roman" w:eastAsia="Times New Roman" w:ascii="Times New Roman"/>
          <w:sz w:val="28"/>
          <w:szCs w:val="28"/>
        </w:rPr>
        <w:t>.לפוטמ / לפטמ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26" w:lineRule="atLeast" w:line="460"/>
        <w:ind w:left="1660" w:firstLine="12"/>
      </w:pPr>
      <w:r>
        <w:rPr>
          <w:rFonts w:cs="Times New Roman" w:hAnsi="Times New Roman" w:eastAsia="Times New Roman" w:ascii="Times New Roman"/>
          <w:sz w:val="28"/>
          <w:szCs w:val="28"/>
        </w:rPr>
        <w:t>.היצקילפאה ךרד שדח לפוטמ ףיסוהל ןיינועמ</w:t>
      </w:r>
      <w:r>
        <w:rPr>
          <w:rFonts w:cs="Times New Roman" w:hAnsi="Times New Roman" w:eastAsia="Times New Roman" w:ascii="Times New Roman"/>
          <w:sz w:val="28"/>
          <w:szCs w:val="28"/>
        </w:rPr>
        <w:t> לפוטמ ףיסומ ,"תיתעימש הקירס" תייצקילפא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00"/>
        <w:ind w:right="1"/>
      </w:pP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.שדח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 w:lineRule="auto" w:line="383"/>
        <w:ind w:left="-24" w:right="2188"/>
      </w:pPr>
      <w:r>
        <w:br w:type="column"/>
      </w: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שיחרתה םש</w:t>
      </w: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color w:val="000000"/>
          <w:sz w:val="28"/>
          <w:szCs w:val="28"/>
        </w:rPr>
        <w:t>ישאר ןקחש</w:t>
      </w:r>
      <w:r>
        <w:rPr>
          <w:rFonts w:cs="Times New Roman" w:hAnsi="Times New Roman" w:eastAsia="Times New Roman" w:ascii="Times New Roman"/>
          <w:b/>
          <w:color w:val="000000"/>
          <w:sz w:val="28"/>
          <w:szCs w:val="28"/>
        </w:rPr>
        <w:t> הרטמ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41" w:right="2253"/>
        <w:sectPr>
          <w:type w:val="continuous"/>
          <w:pgSz w:w="11920" w:h="16840"/>
          <w:pgMar w:top="2120" w:bottom="280" w:left="500" w:right="80"/>
          <w:cols w:num="2" w:equalWidth="off">
            <w:col w:w="5902" w:space="1967"/>
            <w:col w:w="3471"/>
          </w:cols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המרו ףקיה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00"/>
        <w:ind w:left="1538" w:right="-62"/>
      </w:pP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,שדח לפוטמב לפטל הצורה לפטמ לכ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br w:type="column"/>
      </w: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00"/>
        <w:sectPr>
          <w:type w:val="continuous"/>
          <w:pgSz w:w="11920" w:h="16840"/>
          <w:pgMar w:top="2120" w:bottom="280" w:left="500" w:right="80"/>
          <w:cols w:num="2" w:equalWidth="off">
            <w:col w:w="4952" w:space="137"/>
            <w:col w:w="6251"/>
          </w:cols>
        </w:sectPr>
      </w:pP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- לפטמה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5"/>
        <w:ind w:left="2001" w:right="-62"/>
      </w:pPr>
      <w:r>
        <w:rPr>
          <w:rFonts w:cs="Times New Roman" w:hAnsi="Times New Roman" w:eastAsia="Times New Roman" w:ascii="Times New Roman"/>
          <w:sz w:val="28"/>
          <w:szCs w:val="28"/>
        </w:rPr>
        <w:t>גאדיש לפטמל קוקזה לפוטמ לכ – לפוטמה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2015" w:right="-61"/>
      </w:pPr>
      <w:r>
        <w:rPr>
          <w:rFonts w:cs="Times New Roman" w:hAnsi="Times New Roman" w:eastAsia="Times New Roman" w:ascii="Times New Roman"/>
          <w:sz w:val="28"/>
          <w:szCs w:val="28"/>
        </w:rPr>
        <w:t>.יואר לופיט תלבקל תכרעמל ותוא ףיסוהל</w:t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40" w:right="-61"/>
      </w:pPr>
      <w:r>
        <w:rPr>
          <w:rFonts w:cs="Times New Roman" w:hAnsi="Times New Roman" w:eastAsia="Times New Roman" w:ascii="Times New Roman"/>
          <w:sz w:val="28"/>
          <w:szCs w:val="28"/>
        </w:rPr>
        <w:t>.ולפוטמב לופיט ךילהת ליחתהל ןיינועמה לפטמ</w:t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2836" w:right="-62"/>
      </w:pPr>
      <w:r>
        <w:rPr>
          <w:rFonts w:cs="Times New Roman" w:hAnsi="Times New Roman" w:eastAsia="Times New Roman" w:ascii="Times New Roman"/>
          <w:sz w:val="28"/>
          <w:szCs w:val="28"/>
        </w:rPr>
        <w:t>.שדח לפוטמ ףיסוהל רחב לפטמה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20"/>
        <w:ind w:left="2594" w:right="-61"/>
      </w:pPr>
      <w:r>
        <w:rPr>
          <w:rFonts w:cs="Times New Roman" w:hAnsi="Times New Roman" w:eastAsia="Times New Roman" w:ascii="Times New Roman"/>
          <w:sz w:val="28"/>
          <w:szCs w:val="28"/>
        </w:rPr>
        <w:t>.תכרעמב םושר תויהל ךירצ לפטמה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10"/>
        <w:ind w:left="-41" w:right="1712"/>
      </w:pPr>
      <w:r>
        <w:br w:type="column"/>
      </w:r>
      <w:r>
        <w:rPr>
          <w:rFonts w:cs="Times New Roman" w:hAnsi="Times New Roman" w:eastAsia="Times New Roman" w:ascii="Times New Roman"/>
          <w:b/>
          <w:sz w:val="28"/>
          <w:szCs w:val="28"/>
        </w:rPr>
        <w:t>םיסרטניאו ןיינע ילעב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auto" w:line="418"/>
        <w:ind w:left="761" w:right="2510" w:hanging="2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רואית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רגירט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13" w:lineRule="exact" w:line="300"/>
        <w:ind w:left="569" w:right="2323"/>
        <w:sectPr>
          <w:type w:val="continuous"/>
          <w:pgSz w:w="11920" w:h="16840"/>
          <w:pgMar w:top="2120" w:bottom="280" w:left="500" w:right="80"/>
          <w:cols w:num="2" w:equalWidth="off">
            <w:col w:w="5902" w:space="1507"/>
            <w:col w:w="3931"/>
          </w:cols>
        </w:sectPr>
      </w:pPr>
      <w:r>
        <w:rPr>
          <w:rFonts w:cs="Times New Roman" w:hAnsi="Times New Roman" w:eastAsia="Times New Roman" w:ascii="Times New Roman"/>
          <w:b/>
          <w:position w:val="-1"/>
          <w:sz w:val="28"/>
          <w:szCs w:val="28"/>
        </w:rPr>
        <w:t>םדק יאנת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17" w:lineRule="exact" w:line="220"/>
        <w:sectPr>
          <w:type w:val="continuous"/>
          <w:pgSz w:w="11920" w:h="16840"/>
          <w:pgMar w:top="2120" w:bottom="280" w:left="500" w:right="8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28" w:lineRule="exact" w:line="320"/>
        <w:ind w:left="1533" w:firstLine="283"/>
      </w:pPr>
      <w:r>
        <w:rPr>
          <w:rFonts w:cs="Times New Roman" w:hAnsi="Times New Roman" w:eastAsia="Times New Roman" w:ascii="Times New Roman"/>
          <w:sz w:val="28"/>
          <w:szCs w:val="28"/>
        </w:rPr>
        <w:t>החלצהב םייתסה שדח לפוטמ תפסוה ךילהת</w:t>
      </w:r>
      <w:r>
        <w:rPr>
          <w:rFonts w:cs="Times New Roman" w:hAnsi="Times New Roman" w:eastAsia="Times New Roman" w:ascii="Times New Roman"/>
          <w:sz w:val="28"/>
          <w:szCs w:val="28"/>
        </w:rPr>
        <w:t> תא ולפוטמ רובע רוציל ליחתהל יאשר לפטמהו</w:t>
      </w:r>
      <w:r>
        <w:rPr>
          <w:rFonts w:cs="Times New Roman" w:hAnsi="Times New Roman" w:eastAsia="Times New Roman" w:ascii="Times New Roman"/>
          <w:sz w:val="28"/>
          <w:szCs w:val="28"/>
        </w:rPr>
        <w:t> ךילהת תא ליחתהל לוכי לפוטמה ,םיטירפתה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00"/>
      </w:pPr>
      <w:r>
        <w:pict>
          <v:group style="position:absolute;margin-left:90.91pt;margin-top:228.43pt;width:482.83pt;height:532.06pt;mso-position-horizontal-relative:page;mso-position-vertical-relative:page;z-index:-2713" coordorigin="1818,4569" coordsize="9657,10641">
            <v:shape style="position:absolute;left:6511;top:4584;width:4954;height:624" coordorigin="6511,4584" coordsize="4954,624" path="m6511,4584l6511,5208,11465,5208,11465,4584,6511,4584xe" filled="t" fillcolor="#00AFEF" stroked="f">
              <v:path arrowok="t"/>
              <v:fill/>
            </v:shape>
            <v:shape style="position:absolute;left:6614;top:4735;width:4747;height:322" coordorigin="6614,4735" coordsize="4747,322" path="m6614,4735l6614,5057,11362,5057,11362,4735,6614,4735xe" filled="t" fillcolor="#00AFEF" stroked="f">
              <v:path arrowok="t"/>
              <v:fill/>
            </v:shape>
            <v:shape style="position:absolute;left:1831;top:4584;width:4670;height:624" coordorigin="1831,4584" coordsize="4670,624" path="m1831,4584l1831,5208,6502,5208,6502,4584,1831,4584xe" filled="t" fillcolor="#00AFEF" stroked="f">
              <v:path arrowok="t"/>
              <v:fill/>
            </v:shape>
            <v:shape style="position:absolute;left:1932;top:4735;width:4466;height:322" coordorigin="1932,4735" coordsize="4466,322" path="m1932,4735l1932,5057,6398,5057,6398,4735,1932,4735xe" filled="t" fillcolor="#00AFEF" stroked="f">
              <v:path arrowok="t"/>
              <v:fill/>
            </v:shape>
            <v:shape style="position:absolute;left:1829;top:4579;width:4670;height:0" coordorigin="1829,4579" coordsize="4670,0" path="m1829,4579l6499,4579e" filled="f" stroked="t" strokeweight="0.58pt" strokecolor="#000000">
              <v:path arrowok="t"/>
            </v:shape>
            <v:shape style="position:absolute;left:6509;top:4579;width:4954;height:0" coordorigin="6509,4579" coordsize="4954,0" path="m6509,4579l11462,4579e" filled="f" stroked="t" strokeweight="0.58pt" strokecolor="#000000">
              <v:path arrowok="t"/>
            </v:shape>
            <v:shape style="position:absolute;left:1824;top:4574;width:0;height:643" coordorigin="1824,4574" coordsize="0,643" path="m1824,4574l1824,5218e" filled="f" stroked="t" strokeweight="0.58pt" strokecolor="#000000">
              <v:path arrowok="t"/>
            </v:shape>
            <v:shape style="position:absolute;left:6504;top:4574;width:0;height:643" coordorigin="6504,4574" coordsize="0,643" path="m6504,4574l6504,5218e" filled="f" stroked="t" strokeweight="0.58pt" strokecolor="#000000">
              <v:path arrowok="t"/>
            </v:shape>
            <v:shape style="position:absolute;left:11467;top:4574;width:0;height:643" coordorigin="11467,4574" coordsize="0,643" path="m11467,4574l11467,5218e" filled="f" stroked="t" strokeweight="0.58pt" strokecolor="#000000">
              <v:path arrowok="t"/>
            </v:shape>
            <v:shape style="position:absolute;left:1829;top:5213;width:4670;height:0" coordorigin="1829,5213" coordsize="4670,0" path="m1829,5213l6499,5213e" filled="f" stroked="t" strokeweight="0.58pt" strokecolor="#000000">
              <v:path arrowok="t"/>
            </v:shape>
            <v:shape style="position:absolute;left:6509;top:5213;width:4954;height:0" coordorigin="6509,5213" coordsize="4954,0" path="m6509,5213l11462,5213e" filled="f" stroked="t" strokeweight="0.58pt" strokecolor="#000000">
              <v:path arrowok="t"/>
            </v:shape>
            <v:shape style="position:absolute;left:1829;top:5645;width:4670;height:0" coordorigin="1829,5645" coordsize="4670,0" path="m1829,5645l6499,5645e" filled="f" stroked="t" strokeweight="0.58pt" strokecolor="#8EAADB">
              <v:path arrowok="t"/>
            </v:shape>
            <v:shape style="position:absolute;left:6509;top:5645;width:4954;height:0" coordorigin="6509,5645" coordsize="4954,0" path="m6509,5645l11462,5645e" filled="f" stroked="t" strokeweight="0.58pt" strokecolor="#8EAADB">
              <v:path arrowok="t"/>
            </v:shape>
            <v:shape style="position:absolute;left:1829;top:6209;width:4670;height:0" coordorigin="1829,6209" coordsize="4670,0" path="m1829,6209l6499,6209e" filled="f" stroked="t" strokeweight="0.58pt" strokecolor="#8EAADB">
              <v:path arrowok="t"/>
            </v:shape>
            <v:shape style="position:absolute;left:6509;top:6209;width:4954;height:0" coordorigin="6509,6209" coordsize="4954,0" path="m6509,6209l11462,6209e" filled="f" stroked="t" strokeweight="0.58pt" strokecolor="#8EAADB">
              <v:path arrowok="t"/>
            </v:shape>
            <v:shape style="position:absolute;left:1829;top:6910;width:4670;height:0" coordorigin="1829,6910" coordsize="4670,0" path="m1829,6910l6499,6910e" filled="f" stroked="t" strokeweight="0.58pt" strokecolor="#8EAADB">
              <v:path arrowok="t"/>
            </v:shape>
            <v:shape style="position:absolute;left:6509;top:6910;width:4954;height:0" coordorigin="6509,6910" coordsize="4954,0" path="m6509,6910l11462,6910e" filled="f" stroked="t" strokeweight="0.58pt" strokecolor="#8EAADB">
              <v:path arrowok="t"/>
            </v:shape>
            <v:shape style="position:absolute;left:1829;top:8057;width:4670;height:0" coordorigin="1829,8057" coordsize="4670,0" path="m1829,8057l6499,8057e" filled="f" stroked="t" strokeweight="0.58pt" strokecolor="#8EAADB">
              <v:path arrowok="t"/>
            </v:shape>
            <v:shape style="position:absolute;left:6509;top:8057;width:4954;height:0" coordorigin="6509,8057" coordsize="4954,0" path="m6509,8057l11462,8057e" filled="f" stroked="t" strokeweight="0.58pt" strokecolor="#8EAADB">
              <v:path arrowok="t"/>
            </v:shape>
            <v:shape style="position:absolute;left:1829;top:8614;width:4670;height:0" coordorigin="1829,8614" coordsize="4670,0" path="m1829,8614l6499,8614e" filled="f" stroked="t" strokeweight="0.58pt" strokecolor="#8EAADB">
              <v:path arrowok="t"/>
            </v:shape>
            <v:shape style="position:absolute;left:6509;top:8614;width:4954;height:0" coordorigin="6509,8614" coordsize="4954,0" path="m6509,8614l11462,8614e" filled="f" stroked="t" strokeweight="0.58pt" strokecolor="#8EAADB">
              <v:path arrowok="t"/>
            </v:shape>
            <v:shape style="position:absolute;left:1829;top:9178;width:4670;height:0" coordorigin="1829,9178" coordsize="4670,0" path="m1829,9178l6499,9178e" filled="f" stroked="t" strokeweight="0.58pt" strokecolor="#8EAADB">
              <v:path arrowok="t"/>
            </v:shape>
            <v:shape style="position:absolute;left:6509;top:9178;width:4954;height:0" coordorigin="6509,9178" coordsize="4954,0" path="m6509,9178l11462,9178e" filled="f" stroked="t" strokeweight="0.58pt" strokecolor="#8EAADB">
              <v:path arrowok="t"/>
            </v:shape>
            <v:shape style="position:absolute;left:1829;top:9749;width:4670;height:0" coordorigin="1829,9749" coordsize="4670,0" path="m1829,9749l6499,9749e" filled="f" stroked="t" strokeweight="0.58pt" strokecolor="#8EAADB">
              <v:path arrowok="t"/>
            </v:shape>
            <v:shape style="position:absolute;left:6509;top:9749;width:4954;height:0" coordorigin="6509,9749" coordsize="4954,0" path="m6509,9749l11462,9749e" filled="f" stroked="t" strokeweight="0.58pt" strokecolor="#8EAADB">
              <v:path arrowok="t"/>
            </v:shape>
            <v:shape style="position:absolute;left:1829;top:11309;width:4670;height:0" coordorigin="1829,11309" coordsize="4670,0" path="m1829,11309l6499,11309e" filled="f" stroked="t" strokeweight="0.58pt" strokecolor="#8EAADB">
              <v:path arrowok="t"/>
            </v:shape>
            <v:shape style="position:absolute;left:6509;top:11309;width:4954;height:0" coordorigin="6509,11309" coordsize="4954,0" path="m6509,11309l11462,11309e" filled="f" stroked="t" strokeweight="0.58pt" strokecolor="#8EAADB">
              <v:path arrowok="t"/>
            </v:shape>
            <v:shape style="position:absolute;left:1829;top:11868;width:4670;height:0" coordorigin="1829,11868" coordsize="4670,0" path="m1829,11868l6499,11868e" filled="f" stroked="t" strokeweight="0.58pt" strokecolor="#8EAADB">
              <v:path arrowok="t"/>
            </v:shape>
            <v:shape style="position:absolute;left:6509;top:11868;width:4954;height:0" coordorigin="6509,11868" coordsize="4954,0" path="m6509,11868l11462,11868e" filled="f" stroked="t" strokeweight="0.58pt" strokecolor="#8EAADB">
              <v:path arrowok="t"/>
            </v:shape>
            <v:shape style="position:absolute;left:1829;top:13853;width:4670;height:0" coordorigin="1829,13853" coordsize="4670,0" path="m1829,13853l6499,13853e" filled="f" stroked="t" strokeweight="0.58pt" strokecolor="#8EAADB">
              <v:path arrowok="t"/>
            </v:shape>
            <v:shape style="position:absolute;left:6509;top:13853;width:4954;height:0" coordorigin="6509,13853" coordsize="4954,0" path="m6509,13853l11462,13853e" filled="f" stroked="t" strokeweight="0.58pt" strokecolor="#8EAADB">
              <v:path arrowok="t"/>
            </v:shape>
            <v:shape style="position:absolute;left:1829;top:14719;width:4670;height:0" coordorigin="1829,14719" coordsize="4670,0" path="m1829,14719l6499,14719e" filled="f" stroked="t" strokeweight="0.58pt" strokecolor="#8EAADB">
              <v:path arrowok="t"/>
            </v:shape>
            <v:shape style="position:absolute;left:6509;top:14719;width:4954;height:0" coordorigin="6509,14719" coordsize="4954,0" path="m6509,14719l11462,14719e" filled="f" stroked="t" strokeweight="0.58pt" strokecolor="#8EAADB">
              <v:path arrowok="t"/>
            </v:shape>
            <v:shape style="position:absolute;left:1824;top:5218;width:0;height:9986" coordorigin="1824,5218" coordsize="0,9986" path="m1824,5218l1824,15204e" filled="f" stroked="t" strokeweight="0.58pt" strokecolor="#8EAADB">
              <v:path arrowok="t"/>
            </v:shape>
            <v:shape style="position:absolute;left:1829;top:15199;width:4670;height:0" coordorigin="1829,15199" coordsize="4670,0" path="m1829,15199l6499,15199e" filled="f" stroked="t" strokeweight="0.58pt" strokecolor="#8EAADB">
              <v:path arrowok="t"/>
            </v:shape>
            <v:shape style="position:absolute;left:6504;top:5218;width:0;height:9986" coordorigin="6504,5218" coordsize="0,9986" path="m6504,5218l6504,15204e" filled="f" stroked="t" strokeweight="0.58pt" strokecolor="#8EAADB">
              <v:path arrowok="t"/>
            </v:shape>
            <v:shape style="position:absolute;left:6509;top:15199;width:4954;height:0" coordorigin="6509,15199" coordsize="4954,0" path="m6509,15199l11462,15199e" filled="f" stroked="t" strokeweight="0.58pt" strokecolor="#8EAADB">
              <v:path arrowok="t"/>
            </v:shape>
            <v:shape style="position:absolute;left:11467;top:5218;width:0;height:9986" coordorigin="11467,5218" coordsize="0,9986" path="m11467,5218l11467,15204e" filled="f" stroked="t" strokeweight="0.58pt" strokecolor="#8EAADB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.ולופיט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5901" w:space="1742"/>
            <w:col w:w="3697"/>
          </w:cols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חלצומ םויס יאנת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15" w:lineRule="exact" w:line="220"/>
        <w:sectPr>
          <w:type w:val="continuous"/>
          <w:pgSz w:w="11920" w:h="16840"/>
          <w:pgMar w:top="2120" w:bottom="280" w:left="500" w:right="8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 w:lineRule="exact" w:line="320"/>
        <w:ind w:left="3282" w:right="-62"/>
      </w:pPr>
      <w:r>
        <w:rPr>
          <w:rFonts w:cs="Times New Roman" w:hAnsi="Times New Roman" w:eastAsia="Times New Roman" w:ascii="Times New Roman"/>
          <w:sz w:val="28"/>
          <w:szCs w:val="28"/>
        </w:rPr>
        <w:t>.לשכ לפוטמה תפסוה ךילהת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9" w:lineRule="exact" w:line="300"/>
        <w:sectPr>
          <w:type w:val="continuous"/>
          <w:pgSz w:w="11920" w:h="16840"/>
          <w:pgMar w:top="2120" w:bottom="280" w:left="500" w:right="80"/>
          <w:cols w:num="2" w:equalWidth="off">
            <w:col w:w="5900" w:space="1712"/>
            <w:col w:w="372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position w:val="-1"/>
          <w:sz w:val="28"/>
          <w:szCs w:val="28"/>
        </w:rPr>
        <w:t>ןולשיכ םויס יאנת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3" w:lineRule="exact" w:line="280"/>
        <w:sectPr>
          <w:type w:val="continuous"/>
          <w:pgSz w:w="11920" w:h="16840"/>
          <w:pgMar w:top="2120" w:bottom="280" w:left="500" w:right="8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2298" w:right="-62"/>
      </w:pPr>
      <w:r>
        <w:rPr>
          <w:rFonts w:cs="Times New Roman" w:hAnsi="Times New Roman" w:eastAsia="Times New Roman" w:ascii="Times New Roman"/>
          <w:sz w:val="28"/>
          <w:szCs w:val="28"/>
        </w:rPr>
        <w:t>.שדח לפוטמ ףיסוהל שקבמ לפטמה  .1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20"/>
        <w:ind w:left="1790" w:right="-62"/>
      </w:pPr>
      <w:r>
        <w:rPr>
          <w:rFonts w:cs="Times New Roman" w:hAnsi="Times New Roman" w:eastAsia="Times New Roman" w:ascii="Times New Roman"/>
          <w:sz w:val="28"/>
          <w:szCs w:val="28"/>
        </w:rPr>
        <w:t>.לפוטמ תטילקל ףצ ןולח הגיצמ תכרעמה  .2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" w:lineRule="exact" w:line="320"/>
        <w:ind w:left="1742" w:right="-48" w:firstLine="977"/>
      </w:pPr>
      <w:r>
        <w:rPr>
          <w:rFonts w:cs="Times New Roman" w:hAnsi="Times New Roman" w:eastAsia="Times New Roman" w:ascii="Times New Roman"/>
          <w:sz w:val="28"/>
          <w:szCs w:val="28"/>
        </w:rPr>
        <w:t>.לפוטמה יטרפ תא ןיזמ לפטמה  .3</w:t>
      </w:r>
      <w:r>
        <w:rPr>
          <w:rFonts w:cs="Times New Roman" w:hAnsi="Times New Roman" w:eastAsia="Times New Roman" w:ascii="Times New Roman"/>
          <w:sz w:val="28"/>
          <w:szCs w:val="28"/>
        </w:rPr>
        <w:t> ולפוטמ רובע תונבל ליחתהל לוכי לפטמה  .4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00"/>
        <w:ind w:right="362"/>
      </w:pP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.ירוטידוא טירפת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5903" w:space="1532"/>
            <w:col w:w="3905"/>
          </w:cols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ירקיע החלצה שיחרת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1" w:lineRule="exact" w:line="280"/>
        <w:sectPr>
          <w:type w:val="continuous"/>
          <w:pgSz w:w="11920" w:h="16840"/>
          <w:pgMar w:top="2120" w:bottom="280" w:left="500" w:right="8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24"/>
        <w:ind w:right="2"/>
      </w:pPr>
      <w:r>
        <w:rPr>
          <w:rFonts w:cs="Times New Roman" w:hAnsi="Times New Roman" w:eastAsia="Times New Roman" w:ascii="Times New Roman"/>
          <w:sz w:val="28"/>
          <w:szCs w:val="28"/>
        </w:rPr>
        <w:t>ינותנ תטילק תא עצבל החילצה אל תכרעמה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auto" w:line="380"/>
        <w:ind w:left="5567" w:hanging="1131"/>
      </w:pPr>
      <w:r>
        <w:rPr>
          <w:rFonts w:cs="Times New Roman" w:hAnsi="Times New Roman" w:eastAsia="Times New Roman" w:ascii="Times New Roman"/>
          <w:sz w:val="28"/>
          <w:szCs w:val="28"/>
        </w:rPr>
        <w:t>.שדחה לפוטמה</w:t>
      </w:r>
      <w:r>
        <w:rPr>
          <w:rFonts w:cs="Times New Roman" w:hAnsi="Times New Roman" w:eastAsia="Times New Roman" w:ascii="Times New Roman"/>
          <w:sz w:val="28"/>
          <w:szCs w:val="28"/>
        </w:rPr>
        <w:t> ןיא</w:t>
      </w:r>
    </w:p>
    <w:p>
      <w:pPr>
        <w:rPr>
          <w:sz w:val="19"/>
          <w:szCs w:val="19"/>
        </w:rPr>
        <w:jc w:val="left"/>
        <w:spacing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500"/>
        <w:ind w:right="1849" w:firstLine="43"/>
        <w:sectPr>
          <w:type w:val="continuous"/>
          <w:pgSz w:w="11920" w:h="16840"/>
          <w:pgMar w:top="2120" w:bottom="280" w:left="500" w:right="80"/>
          <w:cols w:num="2" w:equalWidth="off">
            <w:col w:w="5903" w:space="1652"/>
            <w:col w:w="3785"/>
          </w:cols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(תואיגש) תובחרה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םייפוליח םישיחרת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before="18"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  <w:t>:</w:t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  <w:t>2</w:t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  <w:t>שו</w:t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  <w:t>מיש</w:t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  <w:u w:val="thick" w:color="C00000"/>
        </w:rPr>
        <w:t>שיחרת</w:t>
      </w:r>
      <w:r>
        <w:rPr>
          <w:rFonts w:cs="Times New Roman" w:hAnsi="Times New Roman" w:eastAsia="Times New Roman" w:ascii="Times New Roman"/>
          <w:b/>
          <w:color w:val="C00000"/>
          <w:w w:val="99"/>
          <w:position w:val="-1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32"/>
          <w:szCs w:val="32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427" w:footer="729" w:top="2120" w:bottom="280" w:left="500" w:right="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2368"/>
      </w:pP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תירוטידואה תמישרל לפוטמ לש השקב תפסוה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auto" w:line="359"/>
        <w:ind w:left="3453" w:right="1" w:firstLine="2892"/>
      </w:pPr>
      <w:r>
        <w:rPr>
          <w:rFonts w:cs="Times New Roman" w:hAnsi="Times New Roman" w:eastAsia="Times New Roman" w:ascii="Times New Roman"/>
          <w:sz w:val="28"/>
          <w:szCs w:val="28"/>
        </w:rPr>
        <w:t>לפוטמ / לפטמ</w:t>
      </w:r>
      <w:r>
        <w:rPr>
          <w:rFonts w:cs="Times New Roman" w:hAnsi="Times New Roman" w:eastAsia="Times New Roman" w:ascii="Times New Roman"/>
          <w:sz w:val="28"/>
          <w:szCs w:val="28"/>
        </w:rPr>
        <w:t> היצקילפאה ךרד השדח השקב ףיסוהל ןיינועמ</w:t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</w:pPr>
      <w:r>
        <w:rPr>
          <w:rFonts w:cs="Times New Roman" w:hAnsi="Times New Roman" w:eastAsia="Times New Roman" w:ascii="Times New Roman"/>
          <w:sz w:val="28"/>
          <w:szCs w:val="28"/>
        </w:rPr>
        <w:t>טירפתל השדח השקב ףיסומ ,"תיתעימש הקירס" תייצקילפא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00"/>
        <w:ind w:right="1"/>
      </w:pP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.תירוטידואה המישרה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 w:lineRule="auto" w:line="411"/>
        <w:ind w:left="-24" w:right="1285"/>
      </w:pPr>
      <w:r>
        <w:br w:type="column"/>
      </w: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שיחרתה םש</w:t>
      </w: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color w:val="000000"/>
          <w:sz w:val="28"/>
          <w:szCs w:val="28"/>
        </w:rPr>
        <w:t>ישאר ןקחש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exact" w:line="260"/>
        <w:ind w:left="295" w:right="1605"/>
      </w:pPr>
      <w:r>
        <w:rPr>
          <w:rFonts w:cs="Times New Roman" w:hAnsi="Times New Roman" w:eastAsia="Times New Roman" w:ascii="Times New Roman"/>
          <w:b/>
          <w:position w:val="1"/>
          <w:sz w:val="28"/>
          <w:szCs w:val="28"/>
        </w:rPr>
        <w:t>הרטמ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40" w:right="1351"/>
        <w:sectPr>
          <w:type w:val="continuous"/>
          <w:pgSz w:w="11920" w:h="16840"/>
          <w:pgMar w:top="2120" w:bottom="280" w:left="500" w:right="80"/>
          <w:cols w:num="2" w:equalWidth="off">
            <w:col w:w="7716" w:space="1055"/>
            <w:col w:w="2569"/>
          </w:cols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המרו ףקיה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4" w:lineRule="exact" w:line="200"/>
        <w:sectPr>
          <w:type w:val="continuous"/>
          <w:pgSz w:w="11920" w:h="16840"/>
          <w:pgMar w:top="2120" w:bottom="280" w:left="500" w:right="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 w:lineRule="exact" w:line="300"/>
        <w:ind w:left="2992" w:right="-62"/>
      </w:pP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,לפוטמה תושקבב לפטל הצורה לפטמ לכ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 w:lineRule="exact" w:line="300"/>
        <w:sectPr>
          <w:type w:val="continuous"/>
          <w:pgSz w:w="11920" w:h="16840"/>
          <w:pgMar w:top="2120" w:bottom="280" w:left="500" w:right="80"/>
          <w:cols w:num="2" w:equalWidth="off">
            <w:col w:w="6766" w:space="138"/>
            <w:col w:w="443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- לפטמה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5"/>
      </w:pPr>
      <w:r>
        <w:rPr>
          <w:rFonts w:cs="Times New Roman" w:hAnsi="Times New Roman" w:eastAsia="Times New Roman" w:ascii="Times New Roman"/>
          <w:sz w:val="28"/>
          <w:szCs w:val="28"/>
        </w:rPr>
        <w:t>םאתומ טירפתל ול גאדיש לפטמל קוקזה לפוטמ לכ – לפוטמה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20"/>
      </w:pPr>
      <w:r>
        <w:rPr>
          <w:rFonts w:cs="Times New Roman" w:hAnsi="Times New Roman" w:eastAsia="Times New Roman" w:ascii="Times New Roman"/>
          <w:sz w:val="28"/>
          <w:szCs w:val="28"/>
        </w:rPr>
        <w:t>.תישיא</w:t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20"/>
        <w:ind w:right="2"/>
      </w:pPr>
      <w:r>
        <w:rPr>
          <w:rFonts w:cs="Times New Roman" w:hAnsi="Times New Roman" w:eastAsia="Times New Roman" w:ascii="Times New Roman"/>
          <w:sz w:val="28"/>
          <w:szCs w:val="28"/>
        </w:rPr>
        <w:t>.ולפוטמב לופיט ךילהת ליחתהל ןיינועמה לפטמ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10"/>
        <w:ind w:left="-41" w:right="809"/>
      </w:pPr>
      <w:r>
        <w:br w:type="column"/>
      </w:r>
      <w:r>
        <w:rPr>
          <w:rFonts w:cs="Times New Roman" w:hAnsi="Times New Roman" w:eastAsia="Times New Roman" w:ascii="Times New Roman"/>
          <w:b/>
          <w:sz w:val="28"/>
          <w:szCs w:val="28"/>
        </w:rPr>
        <w:t>םיסרטניאו ןיינע ילעב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exact" w:line="300"/>
        <w:ind w:left="746" w:right="1595"/>
        <w:sectPr>
          <w:type w:val="continuous"/>
          <w:pgSz w:w="11920" w:h="16840"/>
          <w:pgMar w:top="2120" w:bottom="280" w:left="500" w:right="80"/>
          <w:cols w:num="2" w:equalWidth="off">
            <w:col w:w="7716" w:space="594"/>
            <w:col w:w="3030"/>
          </w:cols>
        </w:sectPr>
      </w:pPr>
      <w:r>
        <w:rPr>
          <w:rFonts w:cs="Times New Roman" w:hAnsi="Times New Roman" w:eastAsia="Times New Roman" w:ascii="Times New Roman"/>
          <w:b/>
          <w:position w:val="-1"/>
          <w:sz w:val="28"/>
          <w:szCs w:val="28"/>
        </w:rPr>
        <w:t>רואית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6" w:lineRule="exact" w:line="260"/>
        <w:sectPr>
          <w:type w:val="continuous"/>
          <w:pgSz w:w="11920" w:h="16840"/>
          <w:pgMar w:top="2120" w:bottom="280" w:left="500" w:right="8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 w:lineRule="exact" w:line="320"/>
        <w:ind w:left="1833" w:right="-62"/>
      </w:pPr>
      <w:r>
        <w:rPr>
          <w:rFonts w:cs="Times New Roman" w:hAnsi="Times New Roman" w:eastAsia="Times New Roman" w:ascii="Times New Roman"/>
          <w:sz w:val="28"/>
          <w:szCs w:val="28"/>
        </w:rPr>
        <w:t>.ירוטידואה טירפתל השדח השקב לש טירפ ףיסוהל רחב לפטמה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9" w:lineRule="exact" w:line="300"/>
        <w:sectPr>
          <w:type w:val="continuous"/>
          <w:pgSz w:w="11920" w:h="16840"/>
          <w:pgMar w:top="2120" w:bottom="280" w:left="500" w:right="80"/>
          <w:cols w:num="2" w:equalWidth="off">
            <w:col w:w="7716" w:space="1380"/>
            <w:col w:w="224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position w:val="-1"/>
          <w:sz w:val="28"/>
          <w:szCs w:val="28"/>
        </w:rPr>
        <w:t>רגירט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9" w:lineRule="exact" w:line="260"/>
        <w:sectPr>
          <w:type w:val="continuous"/>
          <w:pgSz w:w="11920" w:h="16840"/>
          <w:pgMar w:top="2120" w:bottom="280" w:left="500" w:right="80"/>
        </w:sectPr>
      </w:pPr>
      <w:r>
        <w:rPr>
          <w:sz w:val="26"/>
          <w:szCs w:val="26"/>
        </w:rPr>
      </w:r>
    </w:p>
    <w:p>
      <w:pPr>
        <w:rPr>
          <w:rFonts w:cs="Symbol" w:hAnsi="Symbol" w:eastAsia="Symbol" w:ascii="Symbol"/>
          <w:sz w:val="28"/>
          <w:szCs w:val="28"/>
        </w:rPr>
        <w:jc w:val="left"/>
        <w:spacing w:before="9"/>
        <w:ind w:left="4048" w:right="-63"/>
      </w:pPr>
      <w:r>
        <w:rPr>
          <w:rFonts w:cs="Times New Roman" w:hAnsi="Times New Roman" w:eastAsia="Times New Roman" w:ascii="Times New Roman"/>
          <w:sz w:val="28"/>
          <w:szCs w:val="28"/>
        </w:rPr>
        <w:t>.תכרעמב םושר תויהל ךירצ לפטמה   </w:t>
      </w:r>
      <w:r>
        <w:rPr>
          <w:rFonts w:cs="Symbol" w:hAnsi="Symbol" w:eastAsia="Symbol" w:ascii="Symbol"/>
          <w:sz w:val="28"/>
          <w:szCs w:val="28"/>
        </w:rPr>
      </w:r>
    </w:p>
    <w:p>
      <w:pPr>
        <w:rPr>
          <w:rFonts w:cs="Symbol" w:hAnsi="Symbol" w:eastAsia="Symbol" w:ascii="Symbol"/>
          <w:sz w:val="28"/>
          <w:szCs w:val="28"/>
        </w:rPr>
        <w:jc w:val="left"/>
        <w:spacing w:lineRule="exact" w:line="320"/>
        <w:ind w:left="3969" w:right="-63"/>
      </w:pPr>
      <w:r>
        <w:pict>
          <v:group style="position:absolute;margin-left:97.15pt;margin-top:187.75pt;width:476.38pt;height:570.82pt;mso-position-horizontal-relative:page;mso-position-vertical-relative:page;z-index:-2712" coordorigin="1943,3755" coordsize="9528,11416">
            <v:shape style="position:absolute;left:8326;top:3773;width:3127;height:679" coordorigin="8326,3773" coordsize="3127,679" path="m8326,3773l8326,4452,11453,4452,11453,3773,8326,3773xe" filled="t" fillcolor="#00AFEF" stroked="f">
              <v:path arrowok="t"/>
              <v:fill/>
            </v:shape>
            <v:shape style="position:absolute;left:8429;top:3950;width:2923;height:322" coordorigin="8429,3950" coordsize="2923,322" path="m8429,3950l8429,4272,11352,4272,11352,3950,8429,3950xe" filled="t" fillcolor="#00AFEF" stroked="f">
              <v:path arrowok="t"/>
              <v:fill/>
            </v:shape>
            <v:shape style="position:absolute;left:1954;top:3773;width:6362;height:679" coordorigin="1954,3773" coordsize="6362,679" path="m1954,3773l1954,4452,8316,4452,8316,3773,1954,3773xe" filled="t" fillcolor="#00AFEF" stroked="f">
              <v:path arrowok="t"/>
              <v:fill/>
            </v:shape>
            <v:shape style="position:absolute;left:2057;top:3950;width:6156;height:322" coordorigin="2057,3950" coordsize="6156,322" path="m2057,3950l2057,4272,8213,4272,8213,3950,2057,3950xe" filled="t" fillcolor="#00AFEF" stroked="f">
              <v:path arrowok="t"/>
              <v:fill/>
            </v:shape>
            <v:shape style="position:absolute;left:1954;top:3766;width:6362;height:0" coordorigin="1954,3766" coordsize="6362,0" path="m1954,3766l8316,3766e" filled="f" stroked="t" strokeweight="0.58pt" strokecolor="#000000">
              <v:path arrowok="t"/>
            </v:shape>
            <v:shape style="position:absolute;left:8326;top:3766;width:3130;height:0" coordorigin="8326,3766" coordsize="3130,0" path="m8326,3766l11455,3766e" filled="f" stroked="t" strokeweight="0.58pt" strokecolor="#000000">
              <v:path arrowok="t"/>
            </v:shape>
            <v:shape style="position:absolute;left:1949;top:3761;width:0;height:701" coordorigin="1949,3761" coordsize="0,701" path="m1949,3761l1949,4462e" filled="f" stroked="t" strokeweight="0.58pt" strokecolor="#000000">
              <v:path arrowok="t"/>
            </v:shape>
            <v:shape style="position:absolute;left:11460;top:3761;width:0;height:701" coordorigin="11460,3761" coordsize="0,701" path="m11460,3761l11460,4462e" filled="f" stroked="t" strokeweight="0.58pt" strokecolor="#000000">
              <v:path arrowok="t"/>
            </v:shape>
            <v:shape style="position:absolute;left:1954;top:4457;width:6362;height:0" coordorigin="1954,4457" coordsize="6362,0" path="m1954,4457l8316,4457e" filled="f" stroked="t" strokeweight="0.58pt" strokecolor="#000000">
              <v:path arrowok="t"/>
            </v:shape>
            <v:shape style="position:absolute;left:8326;top:4457;width:3130;height:0" coordorigin="8326,4457" coordsize="3130,0" path="m8326,4457l11455,4457e" filled="f" stroked="t" strokeweight="0.58pt" strokecolor="#000000">
              <v:path arrowok="t"/>
            </v:shape>
            <v:shape style="position:absolute;left:11460;top:4462;width:0;height:403" coordorigin="11460,4462" coordsize="0,403" path="m11460,4462l11460,4865e" filled="f" stroked="t" strokeweight="0.58pt" strokecolor="#8EAADB">
              <v:path arrowok="t"/>
            </v:shape>
            <v:shape style="position:absolute;left:1954;top:4870;width:6362;height:0" coordorigin="1954,4870" coordsize="6362,0" path="m1954,4870l8316,4870e" filled="f" stroked="t" strokeweight="0.58pt" strokecolor="#5B9BD4">
              <v:path arrowok="t"/>
            </v:shape>
            <v:shape style="position:absolute;left:8316;top:4870;width:10;height:0" coordorigin="8316,4870" coordsize="10,0" path="m8316,4870l8326,4870e" filled="f" stroked="t" strokeweight="0.58pt" strokecolor="#5B9BD4">
              <v:path arrowok="t"/>
            </v:shape>
            <v:shape style="position:absolute;left:8326;top:4870;width:3130;height:0" coordorigin="8326,4870" coordsize="3130,0" path="m8326,4870l11455,4870e" filled="f" stroked="t" strokeweight="0.58pt" strokecolor="#5B9BD4">
              <v:path arrowok="t"/>
            </v:shape>
            <v:shape style="position:absolute;left:11455;top:4870;width:10;height:0" coordorigin="11455,4870" coordsize="10,0" path="m11455,4870l11465,4870e" filled="f" stroked="t" strokeweight="0.58pt" strokecolor="#5B9BD4">
              <v:path arrowok="t"/>
            </v:shape>
            <v:shape style="position:absolute;left:1954;top:5419;width:6362;height:0" coordorigin="1954,5419" coordsize="6362,0" path="m1954,5419l8316,5419e" filled="f" stroked="t" strokeweight="0.58pt" strokecolor="#8EAADB">
              <v:path arrowok="t"/>
            </v:shape>
            <v:shape style="position:absolute;left:8316;top:5419;width:10;height:0" coordorigin="8316,5419" coordsize="10,0" path="m8316,5419l8326,5419e" filled="f" stroked="t" strokeweight="0.58pt" strokecolor="#8EAADB">
              <v:path arrowok="t"/>
            </v:shape>
            <v:shape style="position:absolute;left:8326;top:5419;width:3130;height:0" coordorigin="8326,5419" coordsize="3130,0" path="m8326,5419l11455,5419e" filled="f" stroked="t" strokeweight="0.58pt" strokecolor="#8EAADB">
              <v:path arrowok="t"/>
            </v:shape>
            <v:shape style="position:absolute;left:1949;top:4462;width:0;height:2042" coordorigin="1949,4462" coordsize="0,2042" path="m1949,4462l1949,6504e" filled="f" stroked="t" strokeweight="0.58pt" strokecolor="#5B9BD4">
              <v:path arrowok="t"/>
            </v:shape>
            <v:shape style="position:absolute;left:1954;top:6499;width:6362;height:0" coordorigin="1954,6499" coordsize="6362,0" path="m1954,6499l8316,6499e" filled="f" stroked="t" strokeweight="0.58pt" strokecolor="#8EAADB">
              <v:path arrowok="t"/>
            </v:shape>
            <v:shape style="position:absolute;left:8316;top:6499;width:10;height:0" coordorigin="8316,6499" coordsize="10,0" path="m8316,6499l8326,6499e" filled="f" stroked="t" strokeweight="0.58pt" strokecolor="#8EAADB">
              <v:path arrowok="t"/>
            </v:shape>
            <v:shape style="position:absolute;left:8326;top:6499;width:3130;height:0" coordorigin="8326,6499" coordsize="3130,0" path="m8326,6499l11455,6499e" filled="f" stroked="t" strokeweight="0.58pt" strokecolor="#8EAADB">
              <v:path arrowok="t"/>
            </v:shape>
            <v:shape style="position:absolute;left:1954;top:7474;width:6362;height:0" coordorigin="1954,7474" coordsize="6362,0" path="m1954,7474l8316,7474e" filled="f" stroked="t" strokeweight="0.58pt" strokecolor="#8EAADB">
              <v:path arrowok="t"/>
            </v:shape>
            <v:shape style="position:absolute;left:8316;top:7474;width:10;height:0" coordorigin="8316,7474" coordsize="10,0" path="m8316,7474l8326,7474e" filled="f" stroked="t" strokeweight="0.58pt" strokecolor="#8EAADB">
              <v:path arrowok="t"/>
            </v:shape>
            <v:shape style="position:absolute;left:8326;top:7474;width:3130;height:0" coordorigin="8326,7474" coordsize="3130,0" path="m8326,7474l11455,7474e" filled="f" stroked="t" strokeweight="0.58pt" strokecolor="#8EAADB">
              <v:path arrowok="t"/>
            </v:shape>
            <v:shape style="position:absolute;left:1949;top:6504;width:0;height:1553" coordorigin="1949,6504" coordsize="0,1553" path="m1949,6504l1949,8057e" filled="f" stroked="t" strokeweight="0.58pt" strokecolor="#8EAADB">
              <v:path arrowok="t"/>
            </v:shape>
            <v:shape style="position:absolute;left:1954;top:8052;width:6362;height:0" coordorigin="1954,8052" coordsize="6362,0" path="m1954,8052l8316,8052e" filled="f" stroked="t" strokeweight="0.58pt" strokecolor="#8EAADB">
              <v:path arrowok="t"/>
            </v:shape>
            <v:shape style="position:absolute;left:8316;top:8052;width:10;height:0" coordorigin="8316,8052" coordsize="10,0" path="m8316,8052l8326,8052e" filled="f" stroked="t" strokeweight="0.58pt" strokecolor="#8EAADB">
              <v:path arrowok="t"/>
            </v:shape>
            <v:shape style="position:absolute;left:8326;top:8052;width:3130;height:0" coordorigin="8326,8052" coordsize="3130,0" path="m8326,8052l11455,8052e" filled="f" stroked="t" strokeweight="0.58pt" strokecolor="#8EAADB">
              <v:path arrowok="t"/>
            </v:shape>
            <v:shape style="position:absolute;left:1954;top:8717;width:6362;height:0" coordorigin="1954,8717" coordsize="6362,0" path="m1954,8717l8316,8717e" filled="f" stroked="t" strokeweight="0.58pt" strokecolor="#8EAADB">
              <v:path arrowok="t"/>
            </v:shape>
            <v:shape style="position:absolute;left:8316;top:8717;width:10;height:0" coordorigin="8316,8717" coordsize="10,0" path="m8316,8717l8326,8717e" filled="f" stroked="t" strokeweight="0.58pt" strokecolor="#8EAADB">
              <v:path arrowok="t"/>
            </v:shape>
            <v:shape style="position:absolute;left:8326;top:8717;width:3130;height:0" coordorigin="8326,8717" coordsize="3130,0" path="m8326,8717l11455,8717e" filled="f" stroked="t" strokeweight="0.58pt" strokecolor="#8EAADB">
              <v:path arrowok="t"/>
            </v:shape>
            <v:shape style="position:absolute;left:1954;top:9617;width:6362;height:0" coordorigin="1954,9617" coordsize="6362,0" path="m1954,9617l8316,9617e" filled="f" stroked="t" strokeweight="0.58pt" strokecolor="#8EAADB">
              <v:path arrowok="t"/>
            </v:shape>
            <v:shape style="position:absolute;left:8316;top:9617;width:10;height:0" coordorigin="8316,9617" coordsize="10,0" path="m8316,9617l8326,9617e" filled="f" stroked="t" strokeweight="0.58pt" strokecolor="#8EAADB">
              <v:path arrowok="t"/>
            </v:shape>
            <v:shape style="position:absolute;left:8326;top:9617;width:3130;height:0" coordorigin="8326,9617" coordsize="3130,0" path="m8326,9617l11455,9617e" filled="f" stroked="t" strokeweight="0.58pt" strokecolor="#8EAADB">
              <v:path arrowok="t"/>
            </v:shape>
            <v:shape style="position:absolute;left:1954;top:11388;width:6362;height:0" coordorigin="1954,11388" coordsize="6362,0" path="m1954,11388l8316,11388e" filled="f" stroked="t" strokeweight="0.58pt" strokecolor="#8EAADB">
              <v:path arrowok="t"/>
            </v:shape>
            <v:shape style="position:absolute;left:8316;top:11388;width:10;height:0" coordorigin="8316,11388" coordsize="10,0" path="m8316,11388l8326,11388e" filled="f" stroked="t" strokeweight="0.58pt" strokecolor="#8EAADB">
              <v:path arrowok="t"/>
            </v:shape>
            <v:shape style="position:absolute;left:8326;top:11388;width:3130;height:0" coordorigin="8326,11388" coordsize="3130,0" path="m8326,11388l11455,11388e" filled="f" stroked="t" strokeweight="0.58pt" strokecolor="#8EAADB">
              <v:path arrowok="t"/>
            </v:shape>
            <v:shape style="position:absolute;left:1954;top:11964;width:6362;height:0" coordorigin="1954,11964" coordsize="6362,0" path="m1954,11964l8316,11964e" filled="f" stroked="t" strokeweight="0.58pt" strokecolor="#8EAADB">
              <v:path arrowok="t"/>
            </v:shape>
            <v:shape style="position:absolute;left:8316;top:11964;width:10;height:0" coordorigin="8316,11964" coordsize="10,0" path="m8316,11964l8326,11964e" filled="f" stroked="t" strokeweight="0.58pt" strokecolor="#8EAADB">
              <v:path arrowok="t"/>
            </v:shape>
            <v:shape style="position:absolute;left:8326;top:11964;width:3130;height:0" coordorigin="8326,11964" coordsize="3130,0" path="m8326,11964l11455,11964e" filled="f" stroked="t" strokeweight="0.58pt" strokecolor="#8EAADB">
              <v:path arrowok="t"/>
            </v:shape>
            <v:shape style="position:absolute;left:1949;top:8057;width:0;height:6029" coordorigin="1949,8057" coordsize="0,6029" path="m1949,8057l1949,14086e" filled="f" stroked="t" strokeweight="0.58pt" strokecolor="#5B9BD4">
              <v:path arrowok="t"/>
            </v:shape>
            <v:shape style="position:absolute;left:1954;top:14081;width:6362;height:0" coordorigin="1954,14081" coordsize="6362,0" path="m1954,14081l8316,14081e" filled="f" stroked="t" strokeweight="0.58pt" strokecolor="#8EAADB">
              <v:path arrowok="t"/>
            </v:shape>
            <v:shape style="position:absolute;left:8316;top:14081;width:10;height:0" coordorigin="8316,14081" coordsize="10,0" path="m8316,14081l8326,14081e" filled="f" stroked="t" strokeweight="0.58pt" strokecolor="#8EAADB">
              <v:path arrowok="t"/>
            </v:shape>
            <v:shape style="position:absolute;left:8326;top:14081;width:3130;height:0" coordorigin="8326,14081" coordsize="3130,0" path="m8326,14081l11455,14081e" filled="f" stroked="t" strokeweight="0.58pt" strokecolor="#8EAADB">
              <v:path arrowok="t"/>
            </v:shape>
            <v:shape style="position:absolute;left:1954;top:14647;width:6362;height:0" coordorigin="1954,14647" coordsize="6362,0" path="m1954,14647l8316,14647e" filled="f" stroked="t" strokeweight="0.58pt" strokecolor="#8EAADB">
              <v:path arrowok="t"/>
            </v:shape>
            <v:shape style="position:absolute;left:8316;top:14647;width:10;height:0" coordorigin="8316,14647" coordsize="10,0" path="m8316,14647l8326,14647e" filled="f" stroked="t" strokeweight="0.58pt" strokecolor="#8EAADB">
              <v:path arrowok="t"/>
            </v:shape>
            <v:shape style="position:absolute;left:8326;top:14647;width:3130;height:0" coordorigin="8326,14647" coordsize="3130,0" path="m8326,14647l11455,14647e" filled="f" stroked="t" strokeweight="0.58pt" strokecolor="#8EAADB">
              <v:path arrowok="t"/>
            </v:shape>
            <v:shape style="position:absolute;left:1949;top:14086;width:0;height:1080" coordorigin="1949,14086" coordsize="0,1080" path="m1949,14086l1949,15166e" filled="f" stroked="t" strokeweight="0.58pt" strokecolor="#8EAADB">
              <v:path arrowok="t"/>
            </v:shape>
            <v:shape style="position:absolute;left:1954;top:15161;width:6362;height:0" coordorigin="1954,15161" coordsize="6362,0" path="m1954,15161l8316,15161e" filled="f" stroked="t" strokeweight="0.58pt" strokecolor="#8EAADB">
              <v:path arrowok="t"/>
            </v:shape>
            <v:shape style="position:absolute;left:8321;top:3761;width:0;height:11395" coordorigin="8321,3761" coordsize="0,11395" path="m8321,3761l8321,15156e" filled="f" stroked="t" strokeweight="0.58pt" strokecolor="#000000">
              <v:path arrowok="t"/>
            </v:shape>
            <v:shape style="position:absolute;left:8316;top:15161;width:10;height:0" coordorigin="8316,15161" coordsize="10,0" path="m8316,15161l8326,15161e" filled="f" stroked="t" strokeweight="0.58pt" strokecolor="#8EAADB">
              <v:path arrowok="t"/>
            </v:shape>
            <v:shape style="position:absolute;left:8326;top:15161;width:3130;height:0" coordorigin="8326,15161" coordsize="3130,0" path="m8326,15161l11455,15161e" filled="f" stroked="t" strokeweight="0.58pt" strokecolor="#8EAADB">
              <v:path arrowok="t"/>
            </v:shape>
            <v:shape style="position:absolute;left:11460;top:4874;width:0;height:10291" coordorigin="11460,4874" coordsize="0,10291" path="m11460,4874l11460,15166e" filled="f" stroked="t" strokeweight="0.58pt" strokecolor="#8EAADB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.תכרעמב םושר תויהל ךירצ לפוטמה   </w:t>
      </w:r>
      <w:r>
        <w:rPr>
          <w:rFonts w:cs="Symbol" w:hAnsi="Symbol" w:eastAsia="Symbol" w:ascii="Symbol"/>
          <w:position w:val="-1"/>
          <w:sz w:val="28"/>
          <w:szCs w:val="28"/>
        </w:rPr>
      </w:r>
      <w:r>
        <w:rPr>
          <w:rFonts w:cs="Symbol" w:hAnsi="Symbol" w:eastAsia="Symbol" w:ascii="Symbol"/>
          <w:position w:val="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7715" w:space="1205"/>
            <w:col w:w="2420"/>
          </w:cols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םדק יאנת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8" w:lineRule="exact" w:line="160"/>
        <w:sectPr>
          <w:type w:val="continuous"/>
          <w:pgSz w:w="11920" w:h="16840"/>
          <w:pgMar w:top="2120" w:bottom="280" w:left="500" w:right="80"/>
        </w:sectPr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24"/>
        <w:ind w:left="1748" w:firstLine="406"/>
      </w:pPr>
      <w:r>
        <w:rPr>
          <w:rFonts w:cs="Times New Roman" w:hAnsi="Times New Roman" w:eastAsia="Times New Roman" w:ascii="Times New Roman"/>
          <w:sz w:val="28"/>
          <w:szCs w:val="28"/>
        </w:rPr>
        <w:t>יאשר לפטמהו החלצהב םייתסה השדח השקב תפסוה ךילהת</w:t>
      </w:r>
      <w:r>
        <w:rPr>
          <w:rFonts w:cs="Times New Roman" w:hAnsi="Times New Roman" w:eastAsia="Times New Roman" w:ascii="Times New Roman"/>
          <w:sz w:val="28"/>
          <w:szCs w:val="28"/>
        </w:rPr>
        <w:t> ליחתהל וא ירוטידואה וטירפת תא לפוטמה רובע תונבל ךישמהל</w:t>
      </w:r>
      <w:r>
        <w:rPr>
          <w:rFonts w:cs="Times New Roman" w:hAnsi="Times New Roman" w:eastAsia="Times New Roman" w:ascii="Times New Roman"/>
          <w:sz w:val="28"/>
          <w:szCs w:val="28"/>
        </w:rPr>
        <w:t> לפוטמה ,ורובע רצי אוה רשא םיטירפתה תא לפוטמה לומ גיצהל</w:t>
      </w:r>
      <w:r>
        <w:rPr>
          <w:rFonts w:cs="Times New Roman" w:hAnsi="Times New Roman" w:eastAsia="Times New Roman" w:ascii="Times New Roman"/>
          <w:sz w:val="28"/>
          <w:szCs w:val="28"/>
        </w:rPr>
        <w:t> טירפתהמ המישרהמ תושקבה תריחב ךילהת תא ליחתהל לוכי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20"/>
      </w:pPr>
      <w:r>
        <w:rPr>
          <w:rFonts w:cs="Times New Roman" w:hAnsi="Times New Roman" w:eastAsia="Times New Roman" w:ascii="Times New Roman"/>
          <w:sz w:val="28"/>
          <w:szCs w:val="28"/>
        </w:rPr>
        <w:t>.לבקתמה</w:t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20"/>
        <w:ind w:right="1"/>
      </w:pPr>
      <w:r>
        <w:rPr>
          <w:rFonts w:cs="Times New Roman" w:hAnsi="Times New Roman" w:eastAsia="Times New Roman" w:ascii="Times New Roman"/>
          <w:sz w:val="28"/>
          <w:szCs w:val="28"/>
        </w:rPr>
        <w:t>.לשכ השקבה תפסוה ךילהת</w:t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1"/>
      </w:pPr>
      <w:r>
        <w:rPr>
          <w:rFonts w:cs="Times New Roman" w:hAnsi="Times New Roman" w:eastAsia="Times New Roman" w:ascii="Times New Roman"/>
          <w:b/>
          <w:sz w:val="28"/>
          <w:szCs w:val="28"/>
        </w:rPr>
        <w:t>חלצומ םויס יאנת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00"/>
        <w:sectPr>
          <w:type w:val="continuous"/>
          <w:pgSz w:w="11920" w:h="16840"/>
          <w:pgMar w:top="2120" w:bottom="280" w:left="500" w:right="80"/>
          <w:cols w:num="2" w:equalWidth="off">
            <w:col w:w="7716" w:space="798"/>
            <w:col w:w="2826"/>
          </w:cols>
        </w:sectPr>
      </w:pPr>
      <w:r>
        <w:rPr>
          <w:rFonts w:cs="Times New Roman" w:hAnsi="Times New Roman" w:eastAsia="Times New Roman" w:ascii="Times New Roman"/>
          <w:b/>
          <w:position w:val="-1"/>
          <w:sz w:val="28"/>
          <w:szCs w:val="28"/>
        </w:rPr>
        <w:t>ןולשיכ םויס יאנת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4" w:lineRule="exact" w:line="180"/>
        <w:sectPr>
          <w:type w:val="continuous"/>
          <w:pgSz w:w="11920" w:h="16840"/>
          <w:pgMar w:top="2120" w:bottom="280" w:left="500" w:right="80"/>
        </w:sectPr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2911" w:right="-62"/>
      </w:pPr>
      <w:r>
        <w:rPr>
          <w:rFonts w:cs="Times New Roman" w:hAnsi="Times New Roman" w:eastAsia="Times New Roman" w:ascii="Times New Roman"/>
          <w:sz w:val="28"/>
          <w:szCs w:val="28"/>
        </w:rPr>
        <w:t>.השדח  תירוטידוא השקב ףיסוהל שקבמ לפטמה  .1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20"/>
        <w:ind w:left="2603" w:right="-62"/>
      </w:pPr>
      <w:r>
        <w:rPr>
          <w:rFonts w:cs="Times New Roman" w:hAnsi="Times New Roman" w:eastAsia="Times New Roman" w:ascii="Times New Roman"/>
          <w:sz w:val="28"/>
          <w:szCs w:val="28"/>
        </w:rPr>
        <w:t>.תירוטידואה השקבה תטילקל ספוט הגיצמ תכרעמה  .2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" w:lineRule="exact" w:line="320"/>
        <w:ind w:left="2424" w:right="-48" w:firstLine="2668"/>
      </w:pPr>
      <w:r>
        <w:rPr>
          <w:rFonts w:cs="Times New Roman" w:hAnsi="Times New Roman" w:eastAsia="Times New Roman" w:ascii="Times New Roman"/>
          <w:sz w:val="28"/>
          <w:szCs w:val="28"/>
        </w:rPr>
        <w:t>.השקבה תא ןיזמ לפטמה  .3</w:t>
      </w:r>
      <w:r>
        <w:rPr>
          <w:rFonts w:cs="Times New Roman" w:hAnsi="Times New Roman" w:eastAsia="Times New Roman" w:ascii="Times New Roman"/>
          <w:sz w:val="28"/>
          <w:szCs w:val="28"/>
        </w:rPr>
        <w:t> וטירפת תא ולפוטמ רובע תונבל ךישמהל לוכי לפטמה  .4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00"/>
        <w:ind w:right="361"/>
      </w:pPr>
      <w:r>
        <w:rPr>
          <w:rFonts w:cs="Times New Roman" w:hAnsi="Times New Roman" w:eastAsia="Times New Roman" w:ascii="Times New Roman"/>
          <w:sz w:val="28"/>
          <w:szCs w:val="28"/>
        </w:rPr>
        <w:t>םיטירפתה תא לפוטמה ינפב גיצהל ליחתהל וא ירוטידואה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00"/>
        <w:ind w:right="361"/>
      </w:pPr>
      <w:r>
        <w:rPr>
          <w:rFonts w:cs="Times New Roman" w:hAnsi="Times New Roman" w:eastAsia="Times New Roman" w:ascii="Times New Roman"/>
          <w:position w:val="-1"/>
          <w:sz w:val="28"/>
          <w:szCs w:val="28"/>
        </w:rPr>
        <w:t>.הגוצתה ךסמב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ectPr>
          <w:type w:val="continuous"/>
          <w:pgSz w:w="11920" w:h="16840"/>
          <w:pgMar w:top="2120" w:bottom="280" w:left="500" w:right="80"/>
          <w:cols w:num="2" w:equalWidth="off">
            <w:col w:w="7717" w:space="620"/>
            <w:col w:w="3003"/>
          </w:cols>
        </w:sectPr>
      </w:pPr>
      <w:r>
        <w:rPr>
          <w:rFonts w:cs="Times New Roman" w:hAnsi="Times New Roman" w:eastAsia="Times New Roman" w:ascii="Times New Roman"/>
          <w:b/>
          <w:sz w:val="28"/>
          <w:szCs w:val="28"/>
        </w:rPr>
        <w:t>ירקיע החלצה שיחרת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7" w:lineRule="exact" w:line="180"/>
        <w:sectPr>
          <w:type w:val="continuous"/>
          <w:pgSz w:w="11920" w:h="16840"/>
          <w:pgMar w:top="2120" w:bottom="280" w:left="500" w:right="80"/>
        </w:sectPr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24" w:lineRule="auto" w:line="402"/>
        <w:ind w:left="7381" w:hanging="4800"/>
      </w:pPr>
      <w:r>
        <w:rPr>
          <w:rFonts w:cs="Times New Roman" w:hAnsi="Times New Roman" w:eastAsia="Times New Roman" w:ascii="Times New Roman"/>
          <w:sz w:val="28"/>
          <w:szCs w:val="28"/>
        </w:rPr>
        <w:t>.השדחה השקבה תטילק תא עצבל החילצה אל תכרעמה</w:t>
      </w:r>
      <w:r>
        <w:rPr>
          <w:rFonts w:cs="Times New Roman" w:hAnsi="Times New Roman" w:eastAsia="Times New Roman" w:ascii="Times New Roman"/>
          <w:sz w:val="28"/>
          <w:szCs w:val="28"/>
        </w:rPr>
        <w:t> ןיא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9" w:lineRule="auto" w:line="402"/>
        <w:ind w:right="947" w:firstLine="43"/>
        <w:sectPr>
          <w:type w:val="continuous"/>
          <w:pgSz w:w="11920" w:h="16840"/>
          <w:pgMar w:top="2120" w:bottom="280" w:left="500" w:right="80"/>
          <w:cols w:num="2" w:equalWidth="off">
            <w:col w:w="7717" w:space="740"/>
            <w:col w:w="288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z w:val="28"/>
          <w:szCs w:val="28"/>
        </w:rPr>
        <w:t>(תואיגש) תובחרה</w:t>
      </w:r>
      <w:r>
        <w:rPr>
          <w:rFonts w:cs="Times New Roman" w:hAnsi="Times New Roman" w:eastAsia="Times New Roman" w:ascii="Times New Roman"/>
          <w:b/>
          <w:sz w:val="28"/>
          <w:szCs w:val="28"/>
        </w:rPr>
        <w:t> םייפוליח םישיחרת</w:t>
      </w:r>
      <w:r>
        <w:rPr>
          <w:rFonts w:cs="Times New Roman" w:hAnsi="Times New Roman" w:eastAsia="Times New Roman" w:ascii="Times New Roman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ט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קי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ור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פה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ןונכ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10.2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427" w:footer="729" w:top="2120" w:bottom="280" w:left="500" w:right="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/>
        <w:ind w:left="4029" w:right="2343"/>
      </w:pPr>
      <w:r>
        <w:rPr>
          <w:rFonts w:cs="Times New Roman" w:hAnsi="Times New Roman" w:eastAsia="Times New Roman" w:ascii="Times New Roman"/>
          <w:color w:val="FFFFFF"/>
          <w:sz w:val="28"/>
          <w:szCs w:val="28"/>
        </w:rPr>
        <w:t>המישמ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auto" w:line="390"/>
        <w:ind w:left="2925" w:right="1240" w:firstLine="2"/>
      </w:pPr>
      <w:r>
        <w:rPr>
          <w:rFonts w:cs="Times New Roman" w:hAnsi="Times New Roman" w:eastAsia="Times New Roman" w:ascii="Times New Roman"/>
          <w:sz w:val="28"/>
          <w:szCs w:val="28"/>
        </w:rPr>
        <w:t>חוקלה םע תורכיה תשיגפ</w:t>
      </w:r>
      <w:r>
        <w:rPr>
          <w:rFonts w:cs="Times New Roman" w:hAnsi="Times New Roman" w:eastAsia="Times New Roman" w:ascii="Times New Roman"/>
          <w:sz w:val="28"/>
          <w:szCs w:val="28"/>
        </w:rPr>
        <w:t> חוקלהמ תושירד תלבקל השיגפ</w:t>
      </w:r>
      <w:r>
        <w:rPr>
          <w:rFonts w:cs="Times New Roman" w:hAnsi="Times New Roman" w:eastAsia="Times New Roman" w:ascii="Times New Roman"/>
          <w:sz w:val="28"/>
          <w:szCs w:val="28"/>
        </w:rPr>
        <w:t> םירקעה םיכסמה בוציעו ןונכת</w:t>
      </w:r>
      <w:r>
        <w:rPr>
          <w:rFonts w:cs="Times New Roman" w:hAnsi="Times New Roman" w:eastAsia="Times New Roman" w:ascii="Times New Roman"/>
          <w:sz w:val="28"/>
          <w:szCs w:val="28"/>
        </w:rPr>
        <w:t> טקיורפ תעצה תשגה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5" w:lineRule="auto" w:line="390"/>
        <w:ind w:left="2210" w:right="523"/>
      </w:pPr>
      <w:r>
        <w:rPr>
          <w:rFonts w:cs="Times New Roman" w:hAnsi="Times New Roman" w:eastAsia="Times New Roman" w:ascii="Times New Roman"/>
          <w:sz w:val="28"/>
          <w:szCs w:val="28"/>
        </w:rPr>
        <w:t>היצקילפאה בוציעו ימוקמ םינותנה סיסב תמקה</w:t>
      </w:r>
      <w:r>
        <w:rPr>
          <w:rFonts w:cs="Times New Roman" w:hAnsi="Times New Roman" w:eastAsia="Times New Roman" w:ascii="Times New Roman"/>
          <w:sz w:val="28"/>
          <w:szCs w:val="28"/>
        </w:rPr>
        <w:t> תונקסמ תקסהו חוקלל תינושאר תשגה</w:t>
      </w:r>
      <w:r>
        <w:rPr>
          <w:rFonts w:cs="Times New Roman" w:hAnsi="Times New Roman" w:eastAsia="Times New Roman" w:ascii="Times New Roman"/>
          <w:sz w:val="28"/>
          <w:szCs w:val="28"/>
        </w:rPr>
        <w:t> סופיט בא תשגה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7" w:lineRule="auto" w:line="391"/>
        <w:ind w:left="2745" w:right="721" w:hanging="358"/>
      </w:pPr>
      <w:r>
        <w:rPr>
          <w:rFonts w:cs="Times New Roman" w:hAnsi="Times New Roman" w:eastAsia="Times New Roman" w:ascii="Times New Roman"/>
          <w:sz w:val="28"/>
          <w:szCs w:val="28"/>
        </w:rPr>
        <w:t>שדח ןובשח תריציו תורבחתהה ךסמ חותיפ</w:t>
      </w:r>
      <w:r>
        <w:rPr>
          <w:rFonts w:cs="Times New Roman" w:hAnsi="Times New Roman" w:eastAsia="Times New Roman" w:ascii="Times New Roman"/>
          <w:sz w:val="28"/>
          <w:szCs w:val="28"/>
        </w:rPr>
        <w:t> לפטמה רובע </w:t>
      </w:r>
      <w:r>
        <w:rPr>
          <w:rFonts w:cs="Calibri" w:hAnsi="Calibri" w:eastAsia="Calibri" w:ascii="Calibri"/>
          <w:sz w:val="28"/>
          <w:szCs w:val="28"/>
        </w:rPr>
        <w:t>"</w:t>
      </w:r>
      <w:r>
        <w:rPr>
          <w:rFonts w:cs="Times New Roman" w:hAnsi="Times New Roman" w:eastAsia="Times New Roman" w:ascii="Times New Roman"/>
          <w:sz w:val="28"/>
          <w:szCs w:val="28"/>
        </w:rPr>
        <w:t>ישיאה רוזאה</w:t>
      </w:r>
      <w:r>
        <w:rPr>
          <w:rFonts w:cs="Calibri" w:hAnsi="Calibri" w:eastAsia="Calibri" w:ascii="Calibri"/>
          <w:sz w:val="28"/>
          <w:szCs w:val="28"/>
        </w:rPr>
        <w:t>" </w:t>
      </w:r>
      <w:r>
        <w:rPr>
          <w:rFonts w:cs="Times New Roman" w:hAnsi="Times New Roman" w:eastAsia="Times New Roman" w:ascii="Times New Roman"/>
          <w:sz w:val="28"/>
          <w:szCs w:val="28"/>
        </w:rPr>
        <w:t>חותיפ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exact" w:line="300"/>
        <w:ind w:left="1642" w:right="-42"/>
      </w:pPr>
      <w:r>
        <w:rPr>
          <w:rFonts w:cs="Times New Roman" w:hAnsi="Times New Roman" w:eastAsia="Times New Roman" w:ascii="Times New Roman"/>
          <w:position w:val="1"/>
          <w:sz w:val="28"/>
          <w:szCs w:val="28"/>
        </w:rPr>
        <w:t>רובע תישיא םאתומה טירפת לש </w:t>
      </w:r>
      <w:r>
        <w:rPr>
          <w:rFonts w:cs="Calibri" w:hAnsi="Calibri" w:eastAsia="Calibri" w:ascii="Calibri"/>
          <w:position w:val="1"/>
          <w:sz w:val="28"/>
          <w:szCs w:val="28"/>
        </w:rPr>
        <w:t>"</w:t>
      </w:r>
      <w:r>
        <w:rPr>
          <w:rFonts w:cs="Times New Roman" w:hAnsi="Times New Roman" w:eastAsia="Times New Roman" w:ascii="Times New Roman"/>
          <w:position w:val="1"/>
          <w:sz w:val="28"/>
          <w:szCs w:val="28"/>
        </w:rPr>
        <w:t>הכירע בצמ</w:t>
      </w:r>
      <w:r>
        <w:rPr>
          <w:rFonts w:cs="Calibri" w:hAnsi="Calibri" w:eastAsia="Calibri" w:ascii="Calibri"/>
          <w:position w:val="1"/>
          <w:sz w:val="28"/>
          <w:szCs w:val="28"/>
        </w:rPr>
        <w:t>" </w:t>
      </w:r>
      <w:r>
        <w:rPr>
          <w:rFonts w:cs="Times New Roman" w:hAnsi="Times New Roman" w:eastAsia="Times New Roman" w:ascii="Times New Roman"/>
          <w:position w:val="1"/>
          <w:sz w:val="28"/>
          <w:szCs w:val="28"/>
        </w:rPr>
        <w:t>ךסמ חותיפ</w:t>
      </w:r>
      <w:r>
        <w:rPr>
          <w:rFonts w:cs="Times New Roman" w:hAnsi="Times New Roman" w:eastAsia="Times New Roman" w:ascii="Times New Roman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4031" w:right="2346"/>
      </w:pPr>
      <w:r>
        <w:rPr>
          <w:rFonts w:cs="Times New Roman" w:hAnsi="Times New Roman" w:eastAsia="Times New Roman" w:ascii="Times New Roman"/>
          <w:sz w:val="28"/>
          <w:szCs w:val="28"/>
        </w:rPr>
        <w:t>לפטמה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10"/>
        <w:ind w:left="1667" w:right="-17"/>
      </w:pPr>
      <w:r>
        <w:rPr>
          <w:rFonts w:cs="Times New Roman" w:hAnsi="Times New Roman" w:eastAsia="Times New Roman" w:ascii="Times New Roman"/>
          <w:sz w:val="28"/>
          <w:szCs w:val="28"/>
        </w:rPr>
        <w:t>רובע תישיא םאתומה טירפת לש </w:t>
      </w:r>
      <w:r>
        <w:rPr>
          <w:rFonts w:cs="Calibri" w:hAnsi="Calibri" w:eastAsia="Calibri" w:ascii="Calibri"/>
          <w:sz w:val="28"/>
          <w:szCs w:val="28"/>
        </w:rPr>
        <w:t>"</w:t>
      </w:r>
      <w:r>
        <w:rPr>
          <w:rFonts w:cs="Times New Roman" w:hAnsi="Times New Roman" w:eastAsia="Times New Roman" w:ascii="Times New Roman"/>
          <w:sz w:val="28"/>
          <w:szCs w:val="28"/>
        </w:rPr>
        <w:t>הגוצת בצמ</w:t>
      </w:r>
      <w:r>
        <w:rPr>
          <w:rFonts w:cs="Calibri" w:hAnsi="Calibri" w:eastAsia="Calibri" w:ascii="Calibri"/>
          <w:sz w:val="28"/>
          <w:szCs w:val="28"/>
        </w:rPr>
        <w:t>" </w:t>
      </w:r>
      <w:r>
        <w:rPr>
          <w:rFonts w:cs="Times New Roman" w:hAnsi="Times New Roman" w:eastAsia="Times New Roman" w:ascii="Times New Roman"/>
          <w:sz w:val="28"/>
          <w:szCs w:val="28"/>
        </w:rPr>
        <w:t>ךסמ חותיפ</w:t>
      </w:r>
      <w:r>
        <w:rPr>
          <w:rFonts w:cs="Times New Roman" w:hAnsi="Times New Roman" w:eastAsia="Times New Roman" w:ascii="Times New Roman"/>
          <w:sz w:val="28"/>
          <w:szCs w:val="28"/>
        </w:rPr>
        <w:t> לפוטמה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10" w:lineRule="auto" w:line="367"/>
        <w:ind w:left="1805" w:right="118"/>
      </w:pPr>
      <w:r>
        <w:rPr>
          <w:rFonts w:cs="Times New Roman" w:hAnsi="Times New Roman" w:eastAsia="Times New Roman" w:ascii="Times New Roman"/>
          <w:sz w:val="28"/>
          <w:szCs w:val="28"/>
        </w:rPr>
        <w:t>דוק</w:t>
      </w:r>
      <w:r>
        <w:rPr>
          <w:rFonts w:cs="Calibri" w:hAnsi="Calibri" w:eastAsia="Calibri" w:ascii="Calibri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sz w:val="28"/>
          <w:szCs w:val="28"/>
        </w:rPr>
        <w:t>לוק תטלקה י</w:t>
      </w:r>
      <w:r>
        <w:rPr>
          <w:rFonts w:cs="Calibri" w:hAnsi="Calibri" w:eastAsia="Calibri" w:ascii="Calibri"/>
          <w:sz w:val="28"/>
          <w:szCs w:val="28"/>
        </w:rPr>
        <w:t>"</w:t>
      </w:r>
      <w:r>
        <w:rPr>
          <w:rFonts w:cs="Times New Roman" w:hAnsi="Times New Roman" w:eastAsia="Times New Roman" w:ascii="Times New Roman"/>
          <w:sz w:val="28"/>
          <w:szCs w:val="28"/>
        </w:rPr>
        <w:t>ע עדימל עמש םוגרת </w:t>
      </w:r>
      <w:r>
        <w:rPr>
          <w:rFonts w:cs="Calibri" w:hAnsi="Calibri" w:eastAsia="Calibri" w:ascii="Calibri"/>
          <w:sz w:val="28"/>
          <w:szCs w:val="28"/>
        </w:rPr>
        <w:t>- </w:t>
      </w:r>
      <w:r>
        <w:rPr>
          <w:rFonts w:cs="Times New Roman" w:hAnsi="Times New Roman" w:eastAsia="Times New Roman" w:ascii="Times New Roman"/>
          <w:sz w:val="28"/>
          <w:szCs w:val="28"/>
        </w:rPr>
        <w:t>הנוכת תפסוה</w:t>
      </w:r>
      <w:r>
        <w:rPr>
          <w:rFonts w:cs="Times New Roman" w:hAnsi="Times New Roman" w:eastAsia="Times New Roman" w:ascii="Times New Roman"/>
          <w:sz w:val="28"/>
          <w:szCs w:val="28"/>
        </w:rPr>
        <w:t> לפוטמ רפ לוק תקירסו יוהיז </w:t>
      </w:r>
      <w:r>
        <w:rPr>
          <w:rFonts w:cs="Calibri" w:hAnsi="Calibri" w:eastAsia="Calibri" w:ascii="Calibri"/>
          <w:sz w:val="28"/>
          <w:szCs w:val="28"/>
        </w:rPr>
        <w:t>- </w:t>
      </w:r>
      <w:r>
        <w:rPr>
          <w:rFonts w:cs="Times New Roman" w:hAnsi="Times New Roman" w:eastAsia="Times New Roman" w:ascii="Times New Roman"/>
          <w:sz w:val="28"/>
          <w:szCs w:val="28"/>
        </w:rPr>
        <w:t>הנוכת תפסוה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7" w:lineRule="auto" w:line="390"/>
        <w:ind w:left="2668" w:right="981"/>
      </w:pPr>
      <w:r>
        <w:rPr>
          <w:rFonts w:cs="Times New Roman" w:hAnsi="Times New Roman" w:eastAsia="Times New Roman" w:ascii="Times New Roman"/>
          <w:sz w:val="28"/>
          <w:szCs w:val="28"/>
        </w:rPr>
        <w:t>ןנעב םינותנה יוביג לש הנוכת תפסוה</w:t>
      </w:r>
      <w:r>
        <w:rPr>
          <w:rFonts w:cs="Times New Roman" w:hAnsi="Times New Roman" w:eastAsia="Times New Roman" w:ascii="Times New Roman"/>
          <w:sz w:val="28"/>
          <w:szCs w:val="28"/>
        </w:rPr>
        <w:t> חוקלה םע הנורחאה תשיגפ</w:t>
      </w:r>
      <w:r>
        <w:rPr>
          <w:rFonts w:cs="Times New Roman" w:hAnsi="Times New Roman" w:eastAsia="Times New Roman" w:ascii="Times New Roman"/>
          <w:sz w:val="28"/>
          <w:szCs w:val="28"/>
        </w:rPr>
        <w:t> טקיורפה תריסמ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/>
        <w:ind w:left="761" w:right="2134"/>
      </w:pPr>
      <w:r>
        <w:br w:type="column"/>
      </w:r>
      <w:r>
        <w:rPr>
          <w:rFonts w:cs="Times New Roman" w:hAnsi="Times New Roman" w:eastAsia="Times New Roman" w:ascii="Times New Roman"/>
          <w:color w:val="FFFFFF"/>
          <w:sz w:val="28"/>
          <w:szCs w:val="28"/>
        </w:rPr>
        <w:t>ךיראת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564" w:right="1938"/>
      </w:pPr>
      <w:r>
        <w:rPr>
          <w:rFonts w:cs="Calibri" w:hAnsi="Calibri" w:eastAsia="Calibri" w:ascii="Calibri"/>
          <w:b/>
          <w:sz w:val="28"/>
          <w:szCs w:val="28"/>
        </w:rPr>
        <w:t>09.10.16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564" w:right="1938"/>
      </w:pPr>
      <w:r>
        <w:rPr>
          <w:rFonts w:cs="Calibri" w:hAnsi="Calibri" w:eastAsia="Calibri" w:ascii="Calibri"/>
          <w:b/>
          <w:sz w:val="28"/>
          <w:szCs w:val="28"/>
        </w:rPr>
        <w:t>06.11.16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564" w:right="1938"/>
      </w:pPr>
      <w:r>
        <w:rPr>
          <w:rFonts w:cs="Calibri" w:hAnsi="Calibri" w:eastAsia="Calibri" w:ascii="Calibri"/>
          <w:b/>
          <w:sz w:val="28"/>
          <w:szCs w:val="28"/>
        </w:rPr>
        <w:t>16.11.16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564" w:right="1938"/>
      </w:pPr>
      <w:r>
        <w:rPr>
          <w:rFonts w:cs="Calibri" w:hAnsi="Calibri" w:eastAsia="Calibri" w:ascii="Calibri"/>
          <w:b/>
          <w:sz w:val="28"/>
          <w:szCs w:val="28"/>
        </w:rPr>
        <w:t>04.12.16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-41" w:right="1331"/>
      </w:pPr>
      <w:r>
        <w:rPr>
          <w:rFonts w:cs="Calibri" w:hAnsi="Calibri" w:eastAsia="Calibri" w:ascii="Calibri"/>
          <w:b/>
          <w:sz w:val="28"/>
          <w:szCs w:val="28"/>
        </w:rPr>
        <w:t>16.01.17 - 05.12.16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564" w:right="1939"/>
      </w:pPr>
      <w:r>
        <w:rPr>
          <w:rFonts w:cs="Calibri" w:hAnsi="Calibri" w:eastAsia="Calibri" w:ascii="Calibri"/>
          <w:b/>
          <w:sz w:val="28"/>
          <w:szCs w:val="28"/>
        </w:rPr>
        <w:t>12.02.17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744" w:right="2116"/>
      </w:pPr>
      <w:r>
        <w:pict>
          <v:group style="position:absolute;margin-left:92.95pt;margin-top:241.87pt;width:445.54pt;height:458.98pt;mso-position-horizontal-relative:page;mso-position-vertical-relative:page;z-index:-2711" coordorigin="1859,4837" coordsize="8911,9180">
            <v:shape style="position:absolute;left:10656;top:4853;width:101;height:482" coordorigin="10656,4853" coordsize="101,482" path="m10656,5335l10757,5335,10757,4853,10656,4853,10656,5335xe" filled="t" fillcolor="#00AFEF" stroked="f">
              <v:path arrowok="t"/>
              <v:fill/>
            </v:shape>
            <v:shape style="position:absolute;left:7927;top:4853;width:103;height:482" coordorigin="7927,4853" coordsize="103,482" path="m7927,5335l8030,5335,8030,4853,7927,4853,7927,5335xe" filled="t" fillcolor="#00AFEF" stroked="f">
              <v:path arrowok="t"/>
              <v:fill/>
            </v:shape>
            <v:shape style="position:absolute;left:8030;top:4853;width:2626;height:482" coordorigin="8030,4853" coordsize="2626,482" path="m8030,4853l8030,5335,10656,5335,10656,4853,8030,4853xe" filled="t" fillcolor="#00AFEF" stroked="f">
              <v:path arrowok="t"/>
              <v:fill/>
            </v:shape>
            <v:shape style="position:absolute;left:7814;top:4853;width:103;height:482" coordorigin="7814,4853" coordsize="103,482" path="m7814,5335l7918,5335,7918,4853,7814,4853,7814,5335xe" filled="t" fillcolor="#00AFEF" stroked="f">
              <v:path arrowok="t"/>
              <v:fill/>
            </v:shape>
            <v:shape style="position:absolute;left:1870;top:4853;width:103;height:482" coordorigin="1870,4853" coordsize="103,482" path="m1870,5335l1973,5335,1973,4853,1870,4853,1870,5335xe" filled="t" fillcolor="#00AFEF" stroked="f">
              <v:path arrowok="t"/>
              <v:fill/>
            </v:shape>
            <v:shape style="position:absolute;left:1973;top:4853;width:5842;height:482" coordorigin="1973,4853" coordsize="5842,482" path="m1973,4853l1973,5335,7814,5335,7814,4853,1973,4853xe" filled="t" fillcolor="#00AFEF" stroked="f">
              <v:path arrowok="t"/>
              <v:fill/>
            </v:shape>
            <v:shape style="position:absolute;left:1870;top:4848;width:6050;height:0" coordorigin="1870,4848" coordsize="6050,0" path="m1870,4848l7920,4848e" filled="f" stroked="t" strokeweight="0.58pt" strokecolor="#000000">
              <v:path arrowok="t"/>
            </v:shape>
            <v:shape style="position:absolute;left:7930;top:4848;width:2830;height:0" coordorigin="7930,4848" coordsize="2830,0" path="m7930,4848l10759,4848e" filled="f" stroked="t" strokeweight="0.58pt" strokecolor="#000000">
              <v:path arrowok="t"/>
            </v:shape>
            <v:shape style="position:absolute;left:1865;top:4843;width:0;height:502" coordorigin="1865,4843" coordsize="0,502" path="m1865,4843l1865,5345e" filled="f" stroked="t" strokeweight="0.58pt" strokecolor="#000000">
              <v:path arrowok="t"/>
            </v:shape>
            <v:shape style="position:absolute;left:10764;top:4843;width:0;height:502" coordorigin="10764,4843" coordsize="0,502" path="m10764,4843l10764,5345e" filled="f" stroked="t" strokeweight="0.58pt" strokecolor="#000000">
              <v:path arrowok="t"/>
            </v:shape>
            <v:shape style="position:absolute;left:1870;top:5340;width:6050;height:0" coordorigin="1870,5340" coordsize="6050,0" path="m1870,5340l7920,5340e" filled="f" stroked="t" strokeweight="0.58pt" strokecolor="#000000">
              <v:path arrowok="t"/>
            </v:shape>
            <v:shape style="position:absolute;left:7930;top:5340;width:2830;height:0" coordorigin="7930,5340" coordsize="2830,0" path="m7930,5340l10759,5340e" filled="f" stroked="t" strokeweight="0.58pt" strokecolor="#000000">
              <v:path arrowok="t"/>
            </v:shape>
            <v:shape style="position:absolute;left:1870;top:5863;width:6050;height:0" coordorigin="1870,5863" coordsize="6050,0" path="m1870,5863l7920,5863e" filled="f" stroked="t" strokeweight="0.58pt" strokecolor="#00AFEF">
              <v:path arrowok="t"/>
            </v:shape>
            <v:shape style="position:absolute;left:7920;top:5863;width:10;height:0" coordorigin="7920,5863" coordsize="10,0" path="m7920,5863l7930,5863e" filled="f" stroked="t" strokeweight="0.58pt" strokecolor="#00AFEF">
              <v:path arrowok="t"/>
            </v:shape>
            <v:shape style="position:absolute;left:7930;top:5863;width:2830;height:0" coordorigin="7930,5863" coordsize="2830,0" path="m7930,5863l10759,5863e" filled="f" stroked="t" strokeweight="0.58pt" strokecolor="#00AFEF">
              <v:path arrowok="t"/>
            </v:shape>
            <v:shape style="position:absolute;left:1870;top:6386;width:6050;height:0" coordorigin="1870,6386" coordsize="6050,0" path="m1870,6386l7920,6386e" filled="f" stroked="t" strokeweight="0.58pt" strokecolor="#00AFEF">
              <v:path arrowok="t"/>
            </v:shape>
            <v:shape style="position:absolute;left:7920;top:6386;width:10;height:0" coordorigin="7920,6386" coordsize="10,0" path="m7920,6386l7930,6386e" filled="f" stroked="t" strokeweight="0.58pt" strokecolor="#00AFEF">
              <v:path arrowok="t"/>
            </v:shape>
            <v:shape style="position:absolute;left:7930;top:6386;width:2830;height:0" coordorigin="7930,6386" coordsize="2830,0" path="m7930,6386l10759,6386e" filled="f" stroked="t" strokeweight="0.58pt" strokecolor="#00AFEF">
              <v:path arrowok="t"/>
            </v:shape>
            <v:shape style="position:absolute;left:1870;top:6910;width:6050;height:0" coordorigin="1870,6910" coordsize="6050,0" path="m1870,6910l7920,6910e" filled="f" stroked="t" strokeweight="0.58pt" strokecolor="#00AFEF">
              <v:path arrowok="t"/>
            </v:shape>
            <v:shape style="position:absolute;left:7920;top:6910;width:10;height:0" coordorigin="7920,6910" coordsize="10,0" path="m7920,6910l7930,6910e" filled="f" stroked="t" strokeweight="0.58pt" strokecolor="#00AFEF">
              <v:path arrowok="t"/>
            </v:shape>
            <v:shape style="position:absolute;left:7930;top:6910;width:2830;height:0" coordorigin="7930,6910" coordsize="2830,0" path="m7930,6910l10759,6910e" filled="f" stroked="t" strokeweight="0.58pt" strokecolor="#00AFEF">
              <v:path arrowok="t"/>
            </v:shape>
            <v:shape style="position:absolute;left:1870;top:7430;width:6050;height:0" coordorigin="1870,7430" coordsize="6050,0" path="m1870,7430l7920,7430e" filled="f" stroked="t" strokeweight="0.58pt" strokecolor="#00AFEF">
              <v:path arrowok="t"/>
            </v:shape>
            <v:shape style="position:absolute;left:7920;top:7430;width:10;height:0" coordorigin="7920,7430" coordsize="10,0" path="m7920,7430l7930,7430e" filled="f" stroked="t" strokeweight="0.58pt" strokecolor="#00AFEF">
              <v:path arrowok="t"/>
            </v:shape>
            <v:shape style="position:absolute;left:7930;top:7430;width:2830;height:0" coordorigin="7930,7430" coordsize="2830,0" path="m7930,7430l10759,7430e" filled="f" stroked="t" strokeweight="0.58pt" strokecolor="#00AFEF">
              <v:path arrowok="t"/>
            </v:shape>
            <v:shape style="position:absolute;left:1870;top:7954;width:6050;height:0" coordorigin="1870,7954" coordsize="6050,0" path="m1870,7954l7920,7954e" filled="f" stroked="t" strokeweight="0.58pt" strokecolor="#00AFEF">
              <v:path arrowok="t"/>
            </v:shape>
            <v:shape style="position:absolute;left:7920;top:7954;width:10;height:0" coordorigin="7920,7954" coordsize="10,0" path="m7920,7954l7930,7954e" filled="f" stroked="t" strokeweight="0.58pt" strokecolor="#00AFEF">
              <v:path arrowok="t"/>
            </v:shape>
            <v:shape style="position:absolute;left:7930;top:7954;width:2830;height:0" coordorigin="7930,7954" coordsize="2830,0" path="m7930,7954l10759,7954e" filled="f" stroked="t" strokeweight="0.58pt" strokecolor="#00AFEF">
              <v:path arrowok="t"/>
            </v:shape>
            <v:shape style="position:absolute;left:1870;top:8477;width:6050;height:0" coordorigin="1870,8477" coordsize="6050,0" path="m1870,8477l7920,8477e" filled="f" stroked="t" strokeweight="0.58pt" strokecolor="#00AFEF">
              <v:path arrowok="t"/>
            </v:shape>
            <v:shape style="position:absolute;left:7920;top:8477;width:10;height:0" coordorigin="7920,8477" coordsize="10,0" path="m7920,8477l7930,8477e" filled="f" stroked="t" strokeweight="0.58pt" strokecolor="#00AFEF">
              <v:path arrowok="t"/>
            </v:shape>
            <v:shape style="position:absolute;left:7930;top:8477;width:2830;height:0" coordorigin="7930,8477" coordsize="2830,0" path="m7930,8477l10759,8477e" filled="f" stroked="t" strokeweight="0.58pt" strokecolor="#00AFEF">
              <v:path arrowok="t"/>
            </v:shape>
            <v:shape style="position:absolute;left:1870;top:9000;width:6050;height:0" coordorigin="1870,9000" coordsize="6050,0" path="m1870,9000l7920,9000e" filled="f" stroked="t" strokeweight="0.58pt" strokecolor="#00AFEF">
              <v:path arrowok="t"/>
            </v:shape>
            <v:shape style="position:absolute;left:7920;top:9000;width:10;height:0" coordorigin="7920,9000" coordsize="10,0" path="m7920,9000l7930,9000e" filled="f" stroked="t" strokeweight="0.58pt" strokecolor="#00AFEF">
              <v:path arrowok="t"/>
            </v:shape>
            <v:shape style="position:absolute;left:7930;top:9000;width:2830;height:0" coordorigin="7930,9000" coordsize="2830,0" path="m7930,9000l10759,9000e" filled="f" stroked="t" strokeweight="0.58pt" strokecolor="#00AFEF">
              <v:path arrowok="t"/>
            </v:shape>
            <v:shape style="position:absolute;left:1870;top:9521;width:6050;height:0" coordorigin="1870,9521" coordsize="6050,0" path="m1870,9521l7920,9521e" filled="f" stroked="t" strokeweight="0.58pt" strokecolor="#00AFEF">
              <v:path arrowok="t"/>
            </v:shape>
            <v:shape style="position:absolute;left:7920;top:9521;width:10;height:0" coordorigin="7920,9521" coordsize="10,0" path="m7920,9521l7930,9521e" filled="f" stroked="t" strokeweight="0.58pt" strokecolor="#00AFEF">
              <v:path arrowok="t"/>
            </v:shape>
            <v:shape style="position:absolute;left:7930;top:9521;width:2830;height:0" coordorigin="7930,9521" coordsize="2830,0" path="m7930,9521l10759,9521e" filled="f" stroked="t" strokeweight="0.58pt" strokecolor="#00AFEF">
              <v:path arrowok="t"/>
            </v:shape>
            <v:shape style="position:absolute;left:1870;top:10044;width:6050;height:0" coordorigin="1870,10044" coordsize="6050,0" path="m1870,10044l7920,10044e" filled="f" stroked="t" strokeweight="0.58pt" strokecolor="#00AFEF">
              <v:path arrowok="t"/>
            </v:shape>
            <v:shape style="position:absolute;left:7920;top:10044;width:10;height:0" coordorigin="7920,10044" coordsize="10,0" path="m7920,10044l7930,10044e" filled="f" stroked="t" strokeweight="0.58pt" strokecolor="#00AFEF">
              <v:path arrowok="t"/>
            </v:shape>
            <v:shape style="position:absolute;left:7930;top:10044;width:2830;height:0" coordorigin="7930,10044" coordsize="2830,0" path="m7930,10044l10759,10044e" filled="f" stroked="t" strokeweight="0.58pt" strokecolor="#00AFEF">
              <v:path arrowok="t"/>
            </v:shape>
            <v:shape style="position:absolute;left:1870;top:10718;width:6050;height:0" coordorigin="1870,10718" coordsize="6050,0" path="m1870,10718l7920,10718e" filled="f" stroked="t" strokeweight="0.58pt" strokecolor="#00AFEF">
              <v:path arrowok="t"/>
            </v:shape>
            <v:shape style="position:absolute;left:7920;top:10718;width:10;height:0" coordorigin="7920,10718" coordsize="10,0" path="m7920,10718l7930,10718e" filled="f" stroked="t" strokeweight="0.58pt" strokecolor="#00AFEF">
              <v:path arrowok="t"/>
            </v:shape>
            <v:shape style="position:absolute;left:7930;top:10718;width:2830;height:0" coordorigin="7930,10718" coordsize="2830,0" path="m7930,10718l10759,10718e" filled="f" stroked="t" strokeweight="0.58pt" strokecolor="#00AFEF">
              <v:path arrowok="t"/>
            </v:shape>
            <v:shape style="position:absolute;left:1870;top:11393;width:6050;height:0" coordorigin="1870,11393" coordsize="6050,0" path="m1870,11393l7920,11393e" filled="f" stroked="t" strokeweight="0.58pt" strokecolor="#00AFEF">
              <v:path arrowok="t"/>
            </v:shape>
            <v:shape style="position:absolute;left:7920;top:11393;width:10;height:0" coordorigin="7920,11393" coordsize="10,0" path="m7920,11393l7930,11393e" filled="f" stroked="t" strokeweight="0.58pt" strokecolor="#00AFEF">
              <v:path arrowok="t"/>
            </v:shape>
            <v:shape style="position:absolute;left:7930;top:11393;width:2830;height:0" coordorigin="7930,11393" coordsize="2830,0" path="m7930,11393l10759,11393e" filled="f" stroked="t" strokeweight="0.58pt" strokecolor="#00AFEF">
              <v:path arrowok="t"/>
            </v:shape>
            <v:shape style="position:absolute;left:1870;top:11916;width:6050;height:0" coordorigin="1870,11916" coordsize="6050,0" path="m1870,11916l7920,11916e" filled="f" stroked="t" strokeweight="0.58pt" strokecolor="#00AFEF">
              <v:path arrowok="t"/>
            </v:shape>
            <v:shape style="position:absolute;left:7920;top:11916;width:10;height:0" coordorigin="7920,11916" coordsize="10,0" path="m7920,11916l7930,11916e" filled="f" stroked="t" strokeweight="0.58pt" strokecolor="#00AFEF">
              <v:path arrowok="t"/>
            </v:shape>
            <v:shape style="position:absolute;left:7930;top:11916;width:2830;height:0" coordorigin="7930,11916" coordsize="2830,0" path="m7930,11916l10759,11916e" filled="f" stroked="t" strokeweight="0.58pt" strokecolor="#00AFEF">
              <v:path arrowok="t"/>
            </v:shape>
            <v:shape style="position:absolute;left:1870;top:12437;width:6050;height:0" coordorigin="1870,12437" coordsize="6050,0" path="m1870,12437l7920,12437e" filled="f" stroked="t" strokeweight="0.58pt" strokecolor="#00AFEF">
              <v:path arrowok="t"/>
            </v:shape>
            <v:shape style="position:absolute;left:7920;top:12437;width:10;height:0" coordorigin="7920,12437" coordsize="10,0" path="m7920,12437l7930,12437e" filled="f" stroked="t" strokeweight="0.58pt" strokecolor="#00AFEF">
              <v:path arrowok="t"/>
            </v:shape>
            <v:shape style="position:absolute;left:7930;top:12437;width:2830;height:0" coordorigin="7930,12437" coordsize="2830,0" path="m7930,12437l10759,12437e" filled="f" stroked="t" strokeweight="0.58pt" strokecolor="#00AFEF">
              <v:path arrowok="t"/>
            </v:shape>
            <v:shape style="position:absolute;left:1870;top:12960;width:6050;height:0" coordorigin="1870,12960" coordsize="6050,0" path="m1870,12960l7920,12960e" filled="f" stroked="t" strokeweight="0.58pt" strokecolor="#00AFEF">
              <v:path arrowok="t"/>
            </v:shape>
            <v:shape style="position:absolute;left:7920;top:12960;width:10;height:0" coordorigin="7920,12960" coordsize="10,0" path="m7920,12960l7930,12960e" filled="f" stroked="t" strokeweight="0.58pt" strokecolor="#00AFEF">
              <v:path arrowok="t"/>
            </v:shape>
            <v:shape style="position:absolute;left:7930;top:12960;width:2830;height:0" coordorigin="7930,12960" coordsize="2830,0" path="m7930,12960l10759,12960e" filled="f" stroked="t" strokeweight="0.58pt" strokecolor="#00AFEF">
              <v:path arrowok="t"/>
            </v:shape>
            <v:shape style="position:absolute;left:1870;top:13483;width:6050;height:0" coordorigin="1870,13483" coordsize="6050,0" path="m1870,13483l7920,13483e" filled="f" stroked="t" strokeweight="0.58pt" strokecolor="#00AFEF">
              <v:path arrowok="t"/>
            </v:shape>
            <v:shape style="position:absolute;left:7920;top:13483;width:10;height:0" coordorigin="7920,13483" coordsize="10,0" path="m7920,13483l7930,13483e" filled="f" stroked="t" strokeweight="0.58pt" strokecolor="#00AFEF">
              <v:path arrowok="t"/>
            </v:shape>
            <v:shape style="position:absolute;left:7930;top:13483;width:2830;height:0" coordorigin="7930,13483" coordsize="2830,0" path="m7930,13483l10759,13483e" filled="f" stroked="t" strokeweight="0.58pt" strokecolor="#00AFEF">
              <v:path arrowok="t"/>
            </v:shape>
            <v:shape style="position:absolute;left:1865;top:5345;width:0;height:8666" coordorigin="1865,5345" coordsize="0,8666" path="m1865,5345l1865,14011e" filled="f" stroked="t" strokeweight="0.58pt" strokecolor="#00AFEF">
              <v:path arrowok="t"/>
            </v:shape>
            <v:shape style="position:absolute;left:1870;top:14006;width:6050;height:0" coordorigin="1870,14006" coordsize="6050,0" path="m1870,14006l7920,14006e" filled="f" stroked="t" strokeweight="0.58pt" strokecolor="#00AFEF">
              <v:path arrowok="t"/>
            </v:shape>
            <v:shape style="position:absolute;left:7925;top:4843;width:0;height:9158" coordorigin="7925,4843" coordsize="0,9158" path="m7925,4843l7925,14002e" filled="f" stroked="t" strokeweight="0.58pt" strokecolor="#000000">
              <v:path arrowok="t"/>
            </v:shape>
            <v:shape style="position:absolute;left:7920;top:14006;width:10;height:0" coordorigin="7920,14006" coordsize="10,0" path="m7920,14006l7930,14006e" filled="f" stroked="t" strokeweight="0.58pt" strokecolor="#00AFEF">
              <v:path arrowok="t"/>
            </v:shape>
            <v:shape style="position:absolute;left:7930;top:14006;width:2830;height:0" coordorigin="7930,14006" coordsize="2830,0" path="m7930,14006l10759,14006e" filled="f" stroked="t" strokeweight="0.58pt" strokecolor="#00AFEF">
              <v:path arrowok="t"/>
            </v:shape>
            <v:shape style="position:absolute;left:10764;top:5345;width:0;height:8666" coordorigin="10764,5345" coordsize="0,8666" path="m10764,5345l10764,14011e" filled="f" stroked="t" strokeweight="0.58pt" strokecolor="#00AFEF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sz w:val="28"/>
          <w:szCs w:val="28"/>
        </w:rPr>
        <w:t>02.17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744" w:right="2116"/>
      </w:pPr>
      <w:r>
        <w:rPr>
          <w:rFonts w:cs="Calibri" w:hAnsi="Calibri" w:eastAsia="Calibri" w:ascii="Calibri"/>
          <w:b/>
          <w:sz w:val="28"/>
          <w:szCs w:val="28"/>
        </w:rPr>
        <w:t>03.17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744" w:right="2116"/>
      </w:pPr>
      <w:r>
        <w:rPr>
          <w:rFonts w:cs="Calibri" w:hAnsi="Calibri" w:eastAsia="Calibri" w:ascii="Calibri"/>
          <w:b/>
          <w:sz w:val="28"/>
          <w:szCs w:val="28"/>
        </w:rPr>
        <w:t>04.17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744" w:right="2116"/>
      </w:pPr>
      <w:r>
        <w:rPr>
          <w:rFonts w:cs="Calibri" w:hAnsi="Calibri" w:eastAsia="Calibri" w:ascii="Calibri"/>
          <w:b/>
          <w:sz w:val="28"/>
          <w:szCs w:val="28"/>
        </w:rPr>
        <w:t>05.17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-41" w:right="1331"/>
        <w:sectPr>
          <w:type w:val="continuous"/>
          <w:pgSz w:w="11920" w:h="16840"/>
          <w:pgMar w:top="2120" w:bottom="280" w:left="500" w:right="80"/>
          <w:cols w:num="2" w:equalWidth="off">
            <w:col w:w="7105" w:space="637"/>
            <w:col w:w="3598"/>
          </w:cols>
        </w:sectPr>
      </w:pPr>
      <w:r>
        <w:rPr>
          <w:rFonts w:cs="Calibri" w:hAnsi="Calibri" w:eastAsia="Calibri" w:ascii="Calibri"/>
          <w:b/>
          <w:sz w:val="28"/>
          <w:szCs w:val="28"/>
        </w:rPr>
        <w:t>29.06.17 - 02.07.17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right"/>
        <w:spacing w:lineRule="exact" w:line="360"/>
        <w:ind w:right="1050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ם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ינוכיס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תלבט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10.3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427" w:footer="729" w:top="2120" w:bottom="280" w:left="500" w:right="8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/>
        <w:ind w:left="2601" w:right="894"/>
      </w:pP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ירשפא הנעמ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1708" w:right="4"/>
      </w:pPr>
      <w:r>
        <w:rPr>
          <w:rFonts w:cs="Times New Roman" w:hAnsi="Times New Roman" w:eastAsia="Times New Roman" w:ascii="Times New Roman"/>
          <w:sz w:val="28"/>
          <w:szCs w:val="28"/>
        </w:rPr>
        <w:t>םוחתהמ ןה עוצקמ ילעבב שומיש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1" w:lineRule="auto" w:line="244"/>
        <w:ind w:left="1689" w:right="-16" w:firstLine="1"/>
      </w:pPr>
      <w:r>
        <w:rPr>
          <w:rFonts w:cs="Calibri" w:hAnsi="Calibri" w:eastAsia="Calibri" w:ascii="Calibri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z w:val="28"/>
          <w:szCs w:val="28"/>
        </w:rPr>
        <w:t>יאופרה םוחתהמ ןהו יאקיפרגה</w:t>
      </w:r>
      <w:r>
        <w:rPr>
          <w:rFonts w:cs="Times New Roman" w:hAnsi="Times New Roman" w:eastAsia="Times New Roman" w:ascii="Times New Roman"/>
          <w:sz w:val="28"/>
          <w:szCs w:val="28"/>
        </w:rPr>
        <w:t> תא עדיילו תומידקמ תוקידב עצבל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exact" w:line="300"/>
        <w:ind w:left="2133" w:right="430"/>
      </w:pPr>
      <w:r>
        <w:rPr>
          <w:rFonts w:cs="Times New Roman" w:hAnsi="Times New Roman" w:eastAsia="Times New Roman" w:ascii="Times New Roman"/>
          <w:sz w:val="28"/>
          <w:szCs w:val="28"/>
        </w:rPr>
        <w:t>.תוגירח לע םישמתשמה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9"/>
        <w:ind w:left="1854" w:right="150"/>
      </w:pPr>
      <w:r>
        <w:rPr>
          <w:rFonts w:cs="Times New Roman" w:hAnsi="Times New Roman" w:eastAsia="Times New Roman" w:ascii="Times New Roman"/>
          <w:sz w:val="28"/>
          <w:szCs w:val="28"/>
        </w:rPr>
        <w:t>תכרעמה לש תירלודומ תביתכ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1"/>
        <w:ind w:left="1939" w:right="236"/>
      </w:pPr>
      <w:r>
        <w:rPr>
          <w:rFonts w:cs="Calibri" w:hAnsi="Calibri" w:eastAsia="Calibri" w:ascii="Calibri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z w:val="28"/>
          <w:szCs w:val="28"/>
        </w:rPr>
        <w:t>םייונישל תושימג רשפאתש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9"/>
        <w:ind w:left="1665" w:right="-41"/>
      </w:pPr>
      <w:r>
        <w:rPr>
          <w:rFonts w:cs="Times New Roman" w:hAnsi="Times New Roman" w:eastAsia="Times New Roman" w:ascii="Times New Roman"/>
          <w:sz w:val="28"/>
          <w:szCs w:val="28"/>
        </w:rPr>
        <w:t>.חוקלל הריסמ ינפל תוקידב עוציב</w:t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2082" w:right="380"/>
      </w:pPr>
      <w:r>
        <w:rPr>
          <w:rFonts w:cs="Times New Roman" w:hAnsi="Times New Roman" w:eastAsia="Times New Roman" w:ascii="Times New Roman"/>
          <w:sz w:val="28"/>
          <w:szCs w:val="28"/>
        </w:rPr>
        <w:t>הדובעל הנוכנ ןמז תקולח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"/>
        <w:ind w:left="2939" w:right="1235"/>
      </w:pPr>
      <w:r>
        <w:rPr>
          <w:rFonts w:cs="Times New Roman" w:hAnsi="Times New Roman" w:eastAsia="Times New Roman" w:ascii="Times New Roman"/>
          <w:sz w:val="28"/>
          <w:szCs w:val="28"/>
        </w:rPr>
        <w:t>.הליעי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10"/>
        <w:ind w:left="1714" w:right="10"/>
      </w:pPr>
      <w:r>
        <w:rPr>
          <w:rFonts w:cs="Times New Roman" w:hAnsi="Times New Roman" w:eastAsia="Times New Roman" w:ascii="Times New Roman"/>
          <w:sz w:val="28"/>
          <w:szCs w:val="28"/>
        </w:rPr>
        <w:t>.שמתשמ תומיאו </w:t>
      </w:r>
      <w:r>
        <w:rPr>
          <w:rFonts w:cs="Calibri" w:hAnsi="Calibri" w:eastAsia="Calibri" w:ascii="Calibri"/>
          <w:sz w:val="28"/>
          <w:szCs w:val="28"/>
        </w:rPr>
        <w:t>login</w:t>
      </w:r>
      <w:r>
        <w:rPr>
          <w:rFonts w:cs="Times New Roman" w:hAnsi="Times New Roman" w:eastAsia="Times New Roman" w:ascii="Times New Roman"/>
          <w:sz w:val="28"/>
          <w:szCs w:val="28"/>
        </w:rPr>
        <w:t>-ה גורדש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/>
        <w:ind w:left="-37" w:right="-34"/>
      </w:pPr>
      <w:r>
        <w:br w:type="column"/>
      </w: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הרמוח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auto" w:line="494"/>
        <w:ind w:left="-24" w:right="-24" w:firstLine="1"/>
      </w:pPr>
      <w:r>
        <w:rPr>
          <w:rFonts w:cs="Times New Roman" w:hAnsi="Times New Roman" w:eastAsia="Times New Roman" w:ascii="Times New Roman"/>
          <w:sz w:val="28"/>
          <w:szCs w:val="28"/>
        </w:rPr>
        <w:t>ההובג</w:t>
      </w:r>
      <w:r>
        <w:rPr>
          <w:rFonts w:cs="Times New Roman" w:hAnsi="Times New Roman" w:eastAsia="Times New Roman" w:ascii="Times New Roman"/>
          <w:sz w:val="28"/>
          <w:szCs w:val="28"/>
        </w:rPr>
        <w:t> ההובג</w:t>
      </w:r>
      <w:r>
        <w:rPr>
          <w:rFonts w:cs="Times New Roman" w:hAnsi="Times New Roman" w:eastAsia="Times New Roman" w:ascii="Times New Roman"/>
          <w:sz w:val="28"/>
          <w:szCs w:val="28"/>
        </w:rPr>
        <w:t> תינוניב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3" w:lineRule="auto" w:line="416"/>
        <w:ind w:left="-24" w:right="-24"/>
      </w:pPr>
      <w:r>
        <w:rPr>
          <w:rFonts w:cs="Times New Roman" w:hAnsi="Times New Roman" w:eastAsia="Times New Roman" w:ascii="Times New Roman"/>
          <w:sz w:val="28"/>
          <w:szCs w:val="28"/>
        </w:rPr>
        <w:t>תינוניב</w:t>
      </w:r>
      <w:r>
        <w:rPr>
          <w:rFonts w:cs="Times New Roman" w:hAnsi="Times New Roman" w:eastAsia="Times New Roman" w:ascii="Times New Roman"/>
          <w:sz w:val="28"/>
          <w:szCs w:val="28"/>
        </w:rPr>
        <w:t> תינוניב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163" w:right="166"/>
      </w:pPr>
      <w:r>
        <w:pict>
          <v:group style="position:absolute;margin-left:92.71pt;margin-top:183.79pt;width:461.5pt;height:217.3pt;mso-position-horizontal-relative:page;mso-position-vertical-relative:page;z-index:-2710" coordorigin="1854,3676" coordsize="9230,4346">
            <v:shape style="position:absolute;left:10373;top:3694;width:701;height:528" coordorigin="10373,3694" coordsize="701,528" path="m10373,3694l10373,4222,11074,4222,11074,3694,10373,3694xe" filled="t" fillcolor="#00AFEF" stroked="f">
              <v:path arrowok="t"/>
              <v:fill/>
            </v:shape>
            <v:shape style="position:absolute;left:10476;top:3694;width:494;height:341" coordorigin="10476,3694" coordsize="494,341" path="m10476,3694l10476,4034,10970,4034,10970,3694,10476,3694xe" filled="t" fillcolor="#00AFEF" stroked="f">
              <v:path arrowok="t"/>
              <v:fill/>
            </v:shape>
            <v:shape style="position:absolute;left:7114;top:3694;width:3250;height:528" coordorigin="7114,3694" coordsize="3250,528" path="m7114,3694l7114,4222,10363,4222,10363,3694,7114,3694xe" filled="t" fillcolor="#00AFEF" stroked="f">
              <v:path arrowok="t"/>
              <v:fill/>
            </v:shape>
            <v:shape style="position:absolute;left:7217;top:3694;width:3043;height:322" coordorigin="7217,3694" coordsize="3043,322" path="m7217,3694l7217,4015,10260,4015,10260,3694,7217,3694xe" filled="t" fillcolor="#00AFEF" stroked="f">
              <v:path arrowok="t"/>
              <v:fill/>
            </v:shape>
            <v:shape style="position:absolute;left:5698;top:3694;width:1406;height:528" coordorigin="5698,3694" coordsize="1406,528" path="m5698,3694l5698,4222,7104,4222,7104,3694,5698,3694xe" filled="t" fillcolor="#00AFEF" stroked="f">
              <v:path arrowok="t"/>
              <v:fill/>
            </v:shape>
            <v:shape style="position:absolute;left:5801;top:3694;width:1200;height:322" coordorigin="5801,3694" coordsize="1200,322" path="m5801,3694l5801,4015,7001,4015,7001,3694,5801,3694xe" filled="t" fillcolor="#00AFEF" stroked="f">
              <v:path arrowok="t"/>
              <v:fill/>
            </v:shape>
            <v:shape style="position:absolute;left:1865;top:3694;width:3823;height:528" coordorigin="1865,3694" coordsize="3823,528" path="m1865,3694l1865,4222,5688,4222,5688,3694,1865,3694xe" filled="t" fillcolor="#00AFEF" stroked="f">
              <v:path arrowok="t"/>
              <v:fill/>
            </v:shape>
            <v:shape style="position:absolute;left:1968;top:3694;width:3617;height:322" coordorigin="1968,3694" coordsize="3617,322" path="m1968,3694l1968,4015,5585,4015,5585,3694,1968,3694xe" filled="t" fillcolor="#00AFEF" stroked="f">
              <v:path arrowok="t"/>
              <v:fill/>
            </v:shape>
            <v:shape style="position:absolute;left:1865;top:3686;width:3821;height:0" coordorigin="1865,3686" coordsize="3821,0" path="m1865,3686l5686,3686e" filled="f" stroked="t" strokeweight="0.58pt" strokecolor="#000000">
              <v:path arrowok="t"/>
            </v:shape>
            <v:shape style="position:absolute;left:5695;top:3686;width:1406;height:0" coordorigin="5695,3686" coordsize="1406,0" path="m5695,3686l7102,3686e" filled="f" stroked="t" strokeweight="0.58pt" strokecolor="#000000">
              <v:path arrowok="t"/>
            </v:shape>
            <v:shape style="position:absolute;left:7111;top:3686;width:3252;height:0" coordorigin="7111,3686" coordsize="3252,0" path="m7111,3686l10363,3686e" filled="f" stroked="t" strokeweight="0.58pt" strokecolor="#000000">
              <v:path arrowok="t"/>
            </v:shape>
            <v:shape style="position:absolute;left:10373;top:3686;width:701;height:0" coordorigin="10373,3686" coordsize="701,0" path="m10373,3686l11074,3686e" filled="f" stroked="t" strokeweight="0.58pt" strokecolor="#000000">
              <v:path arrowok="t"/>
            </v:shape>
            <v:shape style="position:absolute;left:1860;top:3682;width:0;height:550" coordorigin="1860,3682" coordsize="0,550" path="m1860,3682l1860,4231e" filled="f" stroked="t" strokeweight="0.58pt" strokecolor="#000000">
              <v:path arrowok="t"/>
            </v:shape>
            <v:shape style="position:absolute;left:11078;top:3682;width:0;height:550" coordorigin="11078,3682" coordsize="0,550" path="m11078,3682l11078,4231e" filled="f" stroked="t" strokeweight="0.58pt" strokecolor="#000000">
              <v:path arrowok="t"/>
            </v:shape>
            <v:shape style="position:absolute;left:1865;top:4226;width:3821;height:0" coordorigin="1865,4226" coordsize="3821,0" path="m1865,4226l5686,4226e" filled="f" stroked="t" strokeweight="0.58pt" strokecolor="#000000">
              <v:path arrowok="t"/>
            </v:shape>
            <v:shape style="position:absolute;left:5695;top:4226;width:1406;height:0" coordorigin="5695,4226" coordsize="1406,0" path="m5695,4226l7102,4226e" filled="f" stroked="t" strokeweight="0.58pt" strokecolor="#000000">
              <v:path arrowok="t"/>
            </v:shape>
            <v:shape style="position:absolute;left:7111;top:4226;width:3252;height:0" coordorigin="7111,4226" coordsize="3252,0" path="m7111,4226l10363,4226e" filled="f" stroked="t" strokeweight="0.58pt" strokecolor="#000000">
              <v:path arrowok="t"/>
            </v:shape>
            <v:shape style="position:absolute;left:10373;top:4226;width:701;height:0" coordorigin="10373,4226" coordsize="701,0" path="m10373,4226l11074,4226e" filled="f" stroked="t" strokeweight="0.58pt" strokecolor="#000000">
              <v:path arrowok="t"/>
            </v:shape>
            <v:shape style="position:absolute;left:1865;top:4898;width:3821;height:0" coordorigin="1865,4898" coordsize="3821,0" path="m1865,4898l5686,4898e" filled="f" stroked="t" strokeweight="0.58pt" strokecolor="#00AFEF">
              <v:path arrowok="t"/>
            </v:shape>
            <v:shape style="position:absolute;left:5686;top:4898;width:10;height:0" coordorigin="5686,4898" coordsize="10,0" path="m5686,4898l5695,4898e" filled="f" stroked="t" strokeweight="0.58pt" strokecolor="#00AFEF">
              <v:path arrowok="t"/>
            </v:shape>
            <v:shape style="position:absolute;left:5695;top:4898;width:1406;height:0" coordorigin="5695,4898" coordsize="1406,0" path="m5695,4898l7102,4898e" filled="f" stroked="t" strokeweight="0.58pt" strokecolor="#00AFEF">
              <v:path arrowok="t"/>
            </v:shape>
            <v:shape style="position:absolute;left:7102;top:4898;width:10;height:0" coordorigin="7102,4898" coordsize="10,0" path="m7102,4898l7111,4898e" filled="f" stroked="t" strokeweight="0.58pt" strokecolor="#00AFEF">
              <v:path arrowok="t"/>
            </v:shape>
            <v:shape style="position:absolute;left:7111;top:4898;width:3252;height:0" coordorigin="7111,4898" coordsize="3252,0" path="m7111,4898l10363,4898e" filled="f" stroked="t" strokeweight="0.58pt" strokecolor="#00AFEF">
              <v:path arrowok="t"/>
            </v:shape>
            <v:shape style="position:absolute;left:10363;top:4898;width:10;height:0" coordorigin="10363,4898" coordsize="10,0" path="m10363,4898l10373,4898e" filled="f" stroked="t" strokeweight="0.58pt" strokecolor="#00AFEF">
              <v:path arrowok="t"/>
            </v:shape>
            <v:shape style="position:absolute;left:10373;top:4898;width:701;height:0" coordorigin="10373,4898" coordsize="701,0" path="m10373,4898l11074,4898e" filled="f" stroked="t" strokeweight="0.58pt" strokecolor="#00AFEF">
              <v:path arrowok="t"/>
            </v:shape>
            <v:shape style="position:absolute;left:1865;top:5554;width:3821;height:0" coordorigin="1865,5554" coordsize="3821,0" path="m1865,5554l5686,5554e" filled="f" stroked="t" strokeweight="0.58pt" strokecolor="#00AFEF">
              <v:path arrowok="t"/>
            </v:shape>
            <v:shape style="position:absolute;left:5686;top:5554;width:10;height:0" coordorigin="5686,5554" coordsize="10,0" path="m5686,5554l5695,5554e" filled="f" stroked="t" strokeweight="0.58pt" strokecolor="#00AFEF">
              <v:path arrowok="t"/>
            </v:shape>
            <v:shape style="position:absolute;left:5695;top:5554;width:1406;height:0" coordorigin="5695,5554" coordsize="1406,0" path="m5695,5554l7102,5554e" filled="f" stroked="t" strokeweight="0.58pt" strokecolor="#00AFEF">
              <v:path arrowok="t"/>
            </v:shape>
            <v:shape style="position:absolute;left:7102;top:5554;width:10;height:0" coordorigin="7102,5554" coordsize="10,0" path="m7102,5554l7111,5554e" filled="f" stroked="t" strokeweight="0.58pt" strokecolor="#00AFEF">
              <v:path arrowok="t"/>
            </v:shape>
            <v:shape style="position:absolute;left:7111;top:5554;width:3252;height:0" coordorigin="7111,5554" coordsize="3252,0" path="m7111,5554l10363,5554e" filled="f" stroked="t" strokeweight="0.58pt" strokecolor="#00AFEF">
              <v:path arrowok="t"/>
            </v:shape>
            <v:shape style="position:absolute;left:10363;top:5554;width:10;height:0" coordorigin="10363,5554" coordsize="10,0" path="m10363,5554l10373,5554e" filled="f" stroked="t" strokeweight="0.58pt" strokecolor="#00AFEF">
              <v:path arrowok="t"/>
            </v:shape>
            <v:shape style="position:absolute;left:10373;top:5554;width:701;height:0" coordorigin="10373,5554" coordsize="701,0" path="m10373,5554l11074,5554e" filled="f" stroked="t" strokeweight="0.58pt" strokecolor="#00AFEF">
              <v:path arrowok="t"/>
            </v:shape>
            <v:shape style="position:absolute;left:1865;top:6228;width:3821;height:0" coordorigin="1865,6228" coordsize="3821,0" path="m1865,6228l5686,6228e" filled="f" stroked="t" strokeweight="0.58pt" strokecolor="#00AFEF">
              <v:path arrowok="t"/>
            </v:shape>
            <v:shape style="position:absolute;left:5686;top:6228;width:10;height:0" coordorigin="5686,6228" coordsize="10,0" path="m5686,6228l5695,6228e" filled="f" stroked="t" strokeweight="0.58pt" strokecolor="#00AFEF">
              <v:path arrowok="t"/>
            </v:shape>
            <v:shape style="position:absolute;left:5695;top:6228;width:1406;height:0" coordorigin="5695,6228" coordsize="1406,0" path="m5695,6228l7102,6228e" filled="f" stroked="t" strokeweight="0.58pt" strokecolor="#00AFEF">
              <v:path arrowok="t"/>
            </v:shape>
            <v:shape style="position:absolute;left:7102;top:6228;width:10;height:0" coordorigin="7102,6228" coordsize="10,0" path="m7102,6228l7111,6228e" filled="f" stroked="t" strokeweight="0.58pt" strokecolor="#00AFEF">
              <v:path arrowok="t"/>
            </v:shape>
            <v:shape style="position:absolute;left:7111;top:6228;width:3252;height:0" coordorigin="7111,6228" coordsize="3252,0" path="m7111,6228l10363,6228e" filled="f" stroked="t" strokeweight="0.58pt" strokecolor="#00AFEF">
              <v:path arrowok="t"/>
            </v:shape>
            <v:shape style="position:absolute;left:10363;top:6228;width:10;height:0" coordorigin="10363,6228" coordsize="10,0" path="m10363,6228l10373,6228e" filled="f" stroked="t" strokeweight="0.58pt" strokecolor="#00AFEF">
              <v:path arrowok="t"/>
            </v:shape>
            <v:shape style="position:absolute;left:10373;top:6228;width:701;height:0" coordorigin="10373,6228" coordsize="701,0" path="m10373,6228l11074,6228e" filled="f" stroked="t" strokeweight="0.58pt" strokecolor="#00AFEF">
              <v:path arrowok="t"/>
            </v:shape>
            <v:shape style="position:absolute;left:1865;top:6787;width:3821;height:0" coordorigin="1865,6787" coordsize="3821,0" path="m1865,6787l5686,6787e" filled="f" stroked="t" strokeweight="0.58pt" strokecolor="#00AFEF">
              <v:path arrowok="t"/>
            </v:shape>
            <v:shape style="position:absolute;left:5686;top:6787;width:10;height:0" coordorigin="5686,6787" coordsize="10,0" path="m5686,6787l5695,6787e" filled="f" stroked="t" strokeweight="0.58pt" strokecolor="#00AFEF">
              <v:path arrowok="t"/>
            </v:shape>
            <v:shape style="position:absolute;left:5695;top:6787;width:1406;height:0" coordorigin="5695,6787" coordsize="1406,0" path="m5695,6787l7102,6787e" filled="f" stroked="t" strokeweight="0.58pt" strokecolor="#00AFEF">
              <v:path arrowok="t"/>
            </v:shape>
            <v:shape style="position:absolute;left:7102;top:6787;width:10;height:0" coordorigin="7102,6787" coordsize="10,0" path="m7102,6787l7111,6787e" filled="f" stroked="t" strokeweight="0.58pt" strokecolor="#00AFEF">
              <v:path arrowok="t"/>
            </v:shape>
            <v:shape style="position:absolute;left:7111;top:6787;width:3252;height:0" coordorigin="7111,6787" coordsize="3252,0" path="m7111,6787l10363,6787e" filled="f" stroked="t" strokeweight="0.58pt" strokecolor="#00AFEF">
              <v:path arrowok="t"/>
            </v:shape>
            <v:shape style="position:absolute;left:10363;top:6787;width:10;height:0" coordorigin="10363,6787" coordsize="10,0" path="m10363,6787l10373,6787e" filled="f" stroked="t" strokeweight="0.58pt" strokecolor="#00AFEF">
              <v:path arrowok="t"/>
            </v:shape>
            <v:shape style="position:absolute;left:10373;top:6787;width:701;height:0" coordorigin="10373,6787" coordsize="701,0" path="m10373,6787l11074,6787e" filled="f" stroked="t" strokeweight="0.58pt" strokecolor="#00AFEF">
              <v:path arrowok="t"/>
            </v:shape>
            <v:shape style="position:absolute;left:1865;top:7442;width:3821;height:0" coordorigin="1865,7442" coordsize="3821,0" path="m1865,7442l5686,7442e" filled="f" stroked="t" strokeweight="0.58pt" strokecolor="#00AFEF">
              <v:path arrowok="t"/>
            </v:shape>
            <v:shape style="position:absolute;left:5686;top:7442;width:10;height:0" coordorigin="5686,7442" coordsize="10,0" path="m5686,7442l5695,7442e" filled="f" stroked="t" strokeweight="0.58pt" strokecolor="#00AFEF">
              <v:path arrowok="t"/>
            </v:shape>
            <v:shape style="position:absolute;left:5695;top:7442;width:1406;height:0" coordorigin="5695,7442" coordsize="1406,0" path="m5695,7442l7102,7442e" filled="f" stroked="t" strokeweight="0.58pt" strokecolor="#00AFEF">
              <v:path arrowok="t"/>
            </v:shape>
            <v:shape style="position:absolute;left:7102;top:7442;width:10;height:0" coordorigin="7102,7442" coordsize="10,0" path="m7102,7442l7111,7442e" filled="f" stroked="t" strokeweight="0.58pt" strokecolor="#00AFEF">
              <v:path arrowok="t"/>
            </v:shape>
            <v:shape style="position:absolute;left:7111;top:7442;width:3252;height:0" coordorigin="7111,7442" coordsize="3252,0" path="m7111,7442l10363,7442e" filled="f" stroked="t" strokeweight="0.58pt" strokecolor="#00AFEF">
              <v:path arrowok="t"/>
            </v:shape>
            <v:shape style="position:absolute;left:10363;top:7442;width:10;height:0" coordorigin="10363,7442" coordsize="10,0" path="m10363,7442l10373,7442e" filled="f" stroked="t" strokeweight="0.58pt" strokecolor="#00AFEF">
              <v:path arrowok="t"/>
            </v:shape>
            <v:shape style="position:absolute;left:10373;top:7442;width:701;height:0" coordorigin="10373,7442" coordsize="701,0" path="m10373,7442l11074,7442e" filled="f" stroked="t" strokeweight="0.58pt" strokecolor="#00AFEF">
              <v:path arrowok="t"/>
            </v:shape>
            <v:shape style="position:absolute;left:1860;top:4231;width:0;height:3785" coordorigin="1860,4231" coordsize="0,3785" path="m1860,4231l1860,8016e" filled="f" stroked="t" strokeweight="0.58pt" strokecolor="#00AFEF">
              <v:path arrowok="t"/>
            </v:shape>
            <v:shape style="position:absolute;left:1865;top:8011;width:3821;height:0" coordorigin="1865,8011" coordsize="3821,0" path="m1865,8011l5686,8011e" filled="f" stroked="t" strokeweight="0.58pt" strokecolor="#00AFEF">
              <v:path arrowok="t"/>
            </v:shape>
            <v:shape style="position:absolute;left:5690;top:3682;width:0;height:4325" coordorigin="5690,3682" coordsize="0,4325" path="m5690,3682l5690,8006e" filled="f" stroked="t" strokeweight="0.58pt" strokecolor="#000000">
              <v:path arrowok="t"/>
            </v:shape>
            <v:shape style="position:absolute;left:5686;top:8011;width:10;height:0" coordorigin="5686,8011" coordsize="10,0" path="m5686,8011l5695,8011e" filled="f" stroked="t" strokeweight="0.58pt" strokecolor="#00AFEF">
              <v:path arrowok="t"/>
            </v:shape>
            <v:shape style="position:absolute;left:5695;top:8011;width:1406;height:0" coordorigin="5695,8011" coordsize="1406,0" path="m5695,8011l7102,8011e" filled="f" stroked="t" strokeweight="0.58pt" strokecolor="#00AFEF">
              <v:path arrowok="t"/>
            </v:shape>
            <v:shape style="position:absolute;left:7106;top:3682;width:0;height:4325" coordorigin="7106,3682" coordsize="0,4325" path="m7106,3682l7106,8006e" filled="f" stroked="t" strokeweight="0.58pt" strokecolor="#000000">
              <v:path arrowok="t"/>
            </v:shape>
            <v:shape style="position:absolute;left:7102;top:8011;width:10;height:0" coordorigin="7102,8011" coordsize="10,0" path="m7102,8011l7111,8011e" filled="f" stroked="t" strokeweight="0.58pt" strokecolor="#00AFEF">
              <v:path arrowok="t"/>
            </v:shape>
            <v:shape style="position:absolute;left:7111;top:8011;width:3252;height:0" coordorigin="7111,8011" coordsize="3252,0" path="m7111,8011l10363,8011e" filled="f" stroked="t" strokeweight="0.58pt" strokecolor="#00AFEF">
              <v:path arrowok="t"/>
            </v:shape>
            <v:shape style="position:absolute;left:10368;top:3682;width:0;height:4325" coordorigin="10368,3682" coordsize="0,4325" path="m10368,3682l10368,8006e" filled="f" stroked="t" strokeweight="0.58pt" strokecolor="#000000">
              <v:path arrowok="t"/>
            </v:shape>
            <v:shape style="position:absolute;left:10363;top:8011;width:10;height:0" coordorigin="10363,8011" coordsize="10,0" path="m10363,8011l10373,8011e" filled="f" stroked="t" strokeweight="0.58pt" strokecolor="#00AFEF">
              <v:path arrowok="t"/>
            </v:shape>
            <v:shape style="position:absolute;left:10373;top:8011;width:701;height:0" coordorigin="10373,8011" coordsize="701,0" path="m10373,8011l11074,8011e" filled="f" stroked="t" strokeweight="0.58pt" strokecolor="#00AFEF">
              <v:path arrowok="t"/>
            </v:shape>
            <v:shape style="position:absolute;left:11078;top:4231;width:0;height:3785" coordorigin="11078,4231" coordsize="0,3785" path="m11078,4231l11078,8016e" filled="f" stroked="t" strokeweight="0.58pt" strokecolor="#00AFEF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z w:val="28"/>
          <w:szCs w:val="28"/>
        </w:rPr>
        <w:t>לק</w:t>
      </w:r>
    </w:p>
    <w:p>
      <w:pPr>
        <w:rPr>
          <w:rFonts w:cs="Calibri" w:hAnsi="Calibri" w:eastAsia="Calibri" w:ascii="Calibri"/>
          <w:sz w:val="28"/>
          <w:szCs w:val="28"/>
        </w:rPr>
        <w:jc w:val="right"/>
        <w:spacing w:before="21"/>
        <w:ind w:right="1030"/>
      </w:pPr>
      <w:r>
        <w:br w:type="column"/>
      </w:r>
      <w:r>
        <w:rPr>
          <w:rFonts w:cs="Times New Roman" w:hAnsi="Times New Roman" w:eastAsia="Times New Roman" w:ascii="Times New Roman"/>
          <w:b/>
          <w:color w:val="FFFFFF"/>
          <w:position w:val="1"/>
          <w:sz w:val="28"/>
          <w:szCs w:val="28"/>
        </w:rPr>
        <w:t>ןוכיסה                       </w:t>
      </w:r>
      <w:r>
        <w:rPr>
          <w:rFonts w:cs="Calibri" w:hAnsi="Calibri" w:eastAsia="Calibri" w:ascii="Calibri"/>
          <w:b/>
          <w:color w:val="FFFFFF"/>
          <w:position w:val="0"/>
          <w:sz w:val="28"/>
          <w:szCs w:val="28"/>
        </w:rPr>
        <w:t>#</w:t>
      </w:r>
      <w:r>
        <w:rPr>
          <w:rFonts w:cs="Calibri" w:hAnsi="Calibri" w:eastAsia="Calibri" w:ascii="Calibri"/>
          <w:color w:val="000000"/>
          <w:position w:val="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8"/>
          <w:szCs w:val="28"/>
        </w:rPr>
        <w:jc w:val="right"/>
        <w:spacing w:lineRule="auto" w:line="466"/>
        <w:ind w:left="-15" w:right="1027" w:firstLine="147"/>
      </w:pPr>
      <w:r>
        <w:rPr>
          <w:rFonts w:cs="Times New Roman" w:hAnsi="Times New Roman" w:eastAsia="Times New Roman" w:ascii="Times New Roman"/>
          <w:position w:val="1"/>
          <w:sz w:val="28"/>
          <w:szCs w:val="28"/>
        </w:rPr>
        <w:t>קפסמ אל וא יוקל בוציע            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1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position w:val="1"/>
          <w:sz w:val="28"/>
          <w:szCs w:val="28"/>
        </w:rPr>
        <w:t>ביצי אל תשר רוביח              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2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position w:val="1"/>
          <w:sz w:val="28"/>
          <w:szCs w:val="28"/>
        </w:rPr>
        <w:t>חוקלה דצמ תושירד תפסוה         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3</w:t>
      </w:r>
      <w:r>
        <w:rPr>
          <w:rFonts w:cs="Calibri" w:hAnsi="Calibri" w:eastAsia="Calibri" w:ascii="Calibri"/>
          <w:position w:val="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right"/>
        <w:spacing w:before="22"/>
        <w:ind w:right="1027"/>
      </w:pPr>
      <w:r>
        <w:rPr>
          <w:rFonts w:cs="Times New Roman" w:hAnsi="Times New Roman" w:eastAsia="Times New Roman" w:ascii="Times New Roman"/>
          <w:position w:val="1"/>
          <w:sz w:val="28"/>
          <w:szCs w:val="28"/>
        </w:rPr>
        <w:t>תיטיא היצקילפאה               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4</w:t>
      </w:r>
      <w:r>
        <w:rPr>
          <w:rFonts w:cs="Calibri" w:hAnsi="Calibri" w:eastAsia="Calibri" w:ascii="Calibri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right"/>
        <w:ind w:left="-66" w:right="1027"/>
      </w:pPr>
      <w:r>
        <w:rPr>
          <w:rFonts w:cs="Times New Roman" w:hAnsi="Times New Roman" w:eastAsia="Times New Roman" w:ascii="Times New Roman"/>
          <w:position w:val="1"/>
          <w:sz w:val="28"/>
          <w:szCs w:val="28"/>
        </w:rPr>
        <w:t>היצקילפאה םויסל ןמז רסוח         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5</w:t>
      </w:r>
      <w:r>
        <w:rPr>
          <w:rFonts w:cs="Calibri" w:hAnsi="Calibri" w:eastAsia="Calibri" w:ascii="Calibri"/>
          <w:position w:val="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right"/>
        <w:ind w:right="1027"/>
        <w:sectPr>
          <w:type w:val="continuous"/>
          <w:pgSz w:w="11920" w:h="16840"/>
          <w:pgMar w:top="2120" w:bottom="280" w:left="500" w:right="80"/>
          <w:cols w:num="3" w:equalWidth="off">
            <w:col w:w="4858" w:space="714"/>
            <w:col w:w="666" w:space="714"/>
            <w:col w:w="4388"/>
          </w:cols>
        </w:sectPr>
      </w:pPr>
      <w:r>
        <w:rPr>
          <w:rFonts w:cs="Times New Roman" w:hAnsi="Times New Roman" w:eastAsia="Times New Roman" w:ascii="Times New Roman"/>
          <w:position w:val="1"/>
          <w:sz w:val="28"/>
          <w:szCs w:val="28"/>
        </w:rPr>
        <w:t>הכומנ החטבא                  </w:t>
      </w:r>
      <w:r>
        <w:rPr>
          <w:rFonts w:cs="Calibri" w:hAnsi="Calibri" w:eastAsia="Calibri" w:ascii="Calibri"/>
          <w:b/>
          <w:position w:val="0"/>
          <w:sz w:val="28"/>
          <w:szCs w:val="28"/>
        </w:rPr>
        <w:t>6</w:t>
      </w:r>
      <w:r>
        <w:rPr>
          <w:rFonts w:cs="Calibri" w:hAnsi="Calibri" w:eastAsia="Calibri" w:ascii="Calibri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exact" w:line="360"/>
        <w:ind w:left="6991"/>
      </w:pP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תושירד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ת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לב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ט/תמ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ישר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 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.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  <w:u w:val="thick" w:color="C00000"/>
        </w:rPr>
        <w:t>10.4</w:t>
      </w:r>
      <w:r>
        <w:rPr>
          <w:rFonts w:cs="Times New Roman" w:hAnsi="Times New Roman" w:eastAsia="Times New Roman" w:ascii="Times New Roman"/>
          <w:b/>
          <w:color w:val="C00000"/>
          <w:w w:val="99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2120" w:bottom="280" w:left="500" w:right="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/>
        <w:ind w:left="4924" w:right="3311"/>
      </w:pPr>
      <w:r>
        <w:pict>
          <v:group style="position:absolute;margin-left:99.91pt;margin-top:512.11pt;width:446.98pt;height:222.34pt;mso-position-horizontal-relative:page;mso-position-vertical-relative:page;z-index:-2709" coordorigin="1998,10242" coordsize="8940,4447">
            <v:shape style="position:absolute;left:9518;top:10258;width:1409;height:444" coordorigin="9518,10258" coordsize="1409,444" path="m9518,10258l9518,10702,10927,10702,10927,10258,9518,10258xe" filled="t" fillcolor="#00AFEF" stroked="f">
              <v:path arrowok="t"/>
              <v:fill/>
            </v:shape>
            <v:shape style="position:absolute;left:9622;top:10258;width:1202;height:341" coordorigin="9622,10258" coordsize="1202,341" path="m9622,10258l9622,10598,10824,10598,10824,10258,9622,10258xe" filled="t" fillcolor="#00AFEF" stroked="f">
              <v:path arrowok="t"/>
              <v:fill/>
            </v:shape>
            <v:shape style="position:absolute;left:2009;top:10258;width:7500;height:444" coordorigin="2009,10258" coordsize="7500,444" path="m2009,10258l2009,10702,9509,10702,9509,10258,2009,10258xe" filled="t" fillcolor="#00AFEF" stroked="f">
              <v:path arrowok="t"/>
              <v:fill/>
            </v:shape>
            <v:shape style="position:absolute;left:2112;top:10258;width:7294;height:322" coordorigin="2112,10258" coordsize="7294,322" path="m2112,10258l2112,10579,9406,10579,9406,10258,2112,10258xe" filled="t" fillcolor="#00AFEF" stroked="f">
              <v:path arrowok="t"/>
              <v:fill/>
            </v:shape>
            <v:shape style="position:absolute;left:2009;top:10253;width:7502;height:0" coordorigin="2009,10253" coordsize="7502,0" path="m2009,10253l9511,10253e" filled="f" stroked="t" strokeweight="0.58pt" strokecolor="#000000">
              <v:path arrowok="t"/>
            </v:shape>
            <v:shape style="position:absolute;left:9521;top:10253;width:1406;height:0" coordorigin="9521,10253" coordsize="1406,0" path="m9521,10253l10927,10253e" filled="f" stroked="t" strokeweight="0.58pt" strokecolor="#000000">
              <v:path arrowok="t"/>
            </v:shape>
            <v:shape style="position:absolute;left:2004;top:10248;width:0;height:463" coordorigin="2004,10248" coordsize="0,463" path="m2004,10248l2004,10711e" filled="f" stroked="t" strokeweight="0.58pt" strokecolor="#000000">
              <v:path arrowok="t"/>
            </v:shape>
            <v:shape style="position:absolute;left:10932;top:10248;width:0;height:463" coordorigin="10932,10248" coordsize="0,463" path="m10932,10248l10932,10711e" filled="f" stroked="t" strokeweight="0.58pt" strokecolor="#000000">
              <v:path arrowok="t"/>
            </v:shape>
            <v:shape style="position:absolute;left:2009;top:10706;width:7502;height:0" coordorigin="2009,10706" coordsize="7502,0" path="m2009,10706l9511,10706e" filled="f" stroked="t" strokeweight="0.58pt" strokecolor="#000000">
              <v:path arrowok="t"/>
            </v:shape>
            <v:shape style="position:absolute;left:9521;top:10706;width:1406;height:0" coordorigin="9521,10706" coordsize="1406,0" path="m9521,10706l10927,10706e" filled="f" stroked="t" strokeweight="0.58pt" strokecolor="#000000">
              <v:path arrowok="t"/>
            </v:shape>
            <v:shape style="position:absolute;left:2009;top:11261;width:7502;height:0" coordorigin="2009,11261" coordsize="7502,0" path="m2009,11261l9511,11261e" filled="f" stroked="t" strokeweight="0.58pt" strokecolor="#00AFEF">
              <v:path arrowok="t"/>
            </v:shape>
            <v:shape style="position:absolute;left:9511;top:11261;width:10;height:0" coordorigin="9511,11261" coordsize="10,0" path="m9511,11261l9521,11261e" filled="f" stroked="t" strokeweight="0.58pt" strokecolor="#00AFEF">
              <v:path arrowok="t"/>
            </v:shape>
            <v:shape style="position:absolute;left:9521;top:11261;width:1406;height:0" coordorigin="9521,11261" coordsize="1406,0" path="m9521,11261l10927,11261e" filled="f" stroked="t" strokeweight="0.58pt" strokecolor="#00AFEF">
              <v:path arrowok="t"/>
            </v:shape>
            <v:shape style="position:absolute;left:2009;top:11822;width:7502;height:0" coordorigin="2009,11822" coordsize="7502,0" path="m2009,11822l9511,11822e" filled="f" stroked="t" strokeweight="0.58pt" strokecolor="#00AFEF">
              <v:path arrowok="t"/>
            </v:shape>
            <v:shape style="position:absolute;left:9511;top:11822;width:10;height:0" coordorigin="9511,11822" coordsize="10,0" path="m9511,11822l9521,11822e" filled="f" stroked="t" strokeweight="0.58pt" strokecolor="#00AFEF">
              <v:path arrowok="t"/>
            </v:shape>
            <v:shape style="position:absolute;left:9521;top:11822;width:1406;height:0" coordorigin="9521,11822" coordsize="1406,0" path="m9521,11822l10927,11822e" filled="f" stroked="t" strokeweight="0.58pt" strokecolor="#00AFEF">
              <v:path arrowok="t"/>
            </v:shape>
            <v:shape style="position:absolute;left:2009;top:12838;width:7502;height:0" coordorigin="2009,12838" coordsize="7502,0" path="m2009,12838l9511,12838e" filled="f" stroked="t" strokeweight="0.58pt" strokecolor="#00AFEF">
              <v:path arrowok="t"/>
            </v:shape>
            <v:shape style="position:absolute;left:9511;top:12838;width:10;height:0" coordorigin="9511,12838" coordsize="10,0" path="m9511,12838l9521,12838e" filled="f" stroked="t" strokeweight="0.58pt" strokecolor="#00AFEF">
              <v:path arrowok="t"/>
            </v:shape>
            <v:shape style="position:absolute;left:9521;top:12838;width:1406;height:0" coordorigin="9521,12838" coordsize="1406,0" path="m9521,12838l10927,12838e" filled="f" stroked="t" strokeweight="0.58pt" strokecolor="#00AFEF">
              <v:path arrowok="t"/>
            </v:shape>
            <v:shape style="position:absolute;left:2009;top:13411;width:7502;height:0" coordorigin="2009,13411" coordsize="7502,0" path="m2009,13411l9511,13411e" filled="f" stroked="t" strokeweight="0.58pt" strokecolor="#00AFEF">
              <v:path arrowok="t"/>
            </v:shape>
            <v:shape style="position:absolute;left:9511;top:13411;width:10;height:0" coordorigin="9511,13411" coordsize="10,0" path="m9511,13411l9521,13411e" filled="f" stroked="t" strokeweight="0.58pt" strokecolor="#00AFEF">
              <v:path arrowok="t"/>
            </v:shape>
            <v:shape style="position:absolute;left:9521;top:13411;width:1406;height:0" coordorigin="9521,13411" coordsize="1406,0" path="m9521,13411l10927,13411e" filled="f" stroked="t" strokeweight="0.58pt" strokecolor="#00AFEF">
              <v:path arrowok="t"/>
            </v:shape>
            <v:shape style="position:absolute;left:2009;top:13978;width:7502;height:0" coordorigin="2009,13978" coordsize="7502,0" path="m2009,13978l9511,13978e" filled="f" stroked="t" strokeweight="0.58pt" strokecolor="#00AFEF">
              <v:path arrowok="t"/>
            </v:shape>
            <v:shape style="position:absolute;left:9511;top:13978;width:10;height:0" coordorigin="9511,13978" coordsize="10,0" path="m9511,13978l9521,13978e" filled="f" stroked="t" strokeweight="0.58pt" strokecolor="#00AFEF">
              <v:path arrowok="t"/>
            </v:shape>
            <v:shape style="position:absolute;left:9521;top:13978;width:1406;height:0" coordorigin="9521,13978" coordsize="1406,0" path="m9521,13978l10927,13978e" filled="f" stroked="t" strokeweight="0.58pt" strokecolor="#00AFEF">
              <v:path arrowok="t"/>
            </v:shape>
            <v:shape style="position:absolute;left:2004;top:10711;width:0;height:3972" coordorigin="2004,10711" coordsize="0,3972" path="m2004,10711l2004,14683e" filled="f" stroked="t" strokeweight="0.58pt" strokecolor="#00AFEF">
              <v:path arrowok="t"/>
            </v:shape>
            <v:shape style="position:absolute;left:2009;top:14678;width:7502;height:0" coordorigin="2009,14678" coordsize="7502,0" path="m2009,14678l9511,14678e" filled="f" stroked="t" strokeweight="0.58pt" strokecolor="#00AFEF">
              <v:path arrowok="t"/>
            </v:shape>
            <v:shape style="position:absolute;left:9516;top:10248;width:0;height:4426" coordorigin="9516,10248" coordsize="0,4426" path="m9516,10248l9516,14674e" filled="f" stroked="t" strokeweight="0.58pt" strokecolor="#000000">
              <v:path arrowok="t"/>
            </v:shape>
            <v:shape style="position:absolute;left:9511;top:14678;width:10;height:0" coordorigin="9511,14678" coordsize="10,0" path="m9511,14678l9521,14678e" filled="f" stroked="t" strokeweight="0.58pt" strokecolor="#00AFEF">
              <v:path arrowok="t"/>
            </v:shape>
            <v:shape style="position:absolute;left:9521;top:14678;width:1406;height:0" coordorigin="9521,14678" coordsize="1406,0" path="m9521,14678l10927,14678e" filled="f" stroked="t" strokeweight="0.58pt" strokecolor="#00AFEF">
              <v:path arrowok="t"/>
            </v:shape>
            <v:shape style="position:absolute;left:10932;top:10711;width:0;height:3972" coordorigin="10932,10711" coordsize="0,3972" path="m10932,10711l10932,14683e" filled="f" stroked="t" strokeweight="0.58pt" strokecolor="#00AFEF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רואית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ind w:right="1"/>
      </w:pPr>
      <w:r>
        <w:rPr>
          <w:rFonts w:cs="Calibri" w:hAnsi="Calibri" w:eastAsia="Calibri" w:ascii="Calibri"/>
          <w:sz w:val="28"/>
          <w:szCs w:val="28"/>
        </w:rPr>
        <w:t>.google play - </w:t>
      </w:r>
      <w:r>
        <w:rPr>
          <w:rFonts w:cs="Times New Roman" w:hAnsi="Times New Roman" w:eastAsia="Times New Roman" w:ascii="Times New Roman"/>
          <w:sz w:val="28"/>
          <w:szCs w:val="28"/>
        </w:rPr>
        <w:t>לש תויצקילפאה תונחב הנימז תויהל היצקילפאה לע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35" w:lineRule="exact" w:line="560"/>
        <w:ind w:left="1870" w:firstLine="413"/>
      </w:pPr>
      <w:r>
        <w:rPr>
          <w:rFonts w:cs="Calibri" w:hAnsi="Calibri" w:eastAsia="Calibri" w:ascii="Calibri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z w:val="28"/>
          <w:szCs w:val="28"/>
        </w:rPr>
        <w:t>תויולבגומ ילעב םישנאל דחוימב תיתודידיו החונ תויהל היצקילפאה לע</w:t>
      </w:r>
      <w:r>
        <w:rPr>
          <w:rFonts w:cs="Times New Roman" w:hAnsi="Times New Roman" w:eastAsia="Times New Roman" w:ascii="Times New Roman"/>
          <w:sz w:val="28"/>
          <w:szCs w:val="28"/>
        </w:rPr>
        <w:t> עדימה לכ תא וכותב ליכיו ביצי </w:t>
      </w:r>
      <w:r>
        <w:rPr>
          <w:rFonts w:cs="Calibri" w:hAnsi="Calibri" w:eastAsia="Calibri" w:ascii="Calibri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sz w:val="28"/>
          <w:szCs w:val="28"/>
        </w:rPr>
        <w:t>ןימא היהיש ןנעב ישאר םינותנ סיסב תריצי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260"/>
      </w:pPr>
      <w:r>
        <w:rPr>
          <w:rFonts w:cs="Times New Roman" w:hAnsi="Times New Roman" w:eastAsia="Times New Roman" w:ascii="Times New Roman"/>
          <w:sz w:val="28"/>
          <w:szCs w:val="28"/>
        </w:rPr>
        <w:t>לש םהירישכמ לע םיאצמנש םיימוקמה םינותנה יסיסב ראש לכמ יטנוולרה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1"/>
        <w:ind w:right="1"/>
      </w:pPr>
      <w:r>
        <w:rPr>
          <w:rFonts w:cs="Calibri" w:hAnsi="Calibri" w:eastAsia="Calibri" w:ascii="Calibri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z w:val="28"/>
          <w:szCs w:val="28"/>
        </w:rPr>
        <w:t>םישמתשמה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11"/>
        <w:ind w:right="1"/>
      </w:pPr>
      <w:r>
        <w:rPr>
          <w:rFonts w:cs="Calibri" w:hAnsi="Calibri" w:eastAsia="Calibri" w:ascii="Calibri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z w:val="28"/>
          <w:szCs w:val="28"/>
        </w:rPr>
        <w:t>ןנעב רשא ישארה םינותנה סיסבה לא םיימוקמה םינותנה תחילשל תכרעמ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before="11" w:lineRule="atLeast" w:line="560"/>
        <w:ind w:left="2175" w:firstLine="1248"/>
      </w:pPr>
      <w:r>
        <w:rPr>
          <w:rFonts w:cs="Calibri" w:hAnsi="Calibri" w:eastAsia="Calibri" w:ascii="Calibri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z w:val="28"/>
          <w:szCs w:val="28"/>
        </w:rPr>
        <w:t>וילפוטמ לע עדימה תא ןכדעל</w:t>
      </w:r>
      <w:r>
        <w:rPr>
          <w:rFonts w:cs="Calibri" w:hAnsi="Calibri" w:eastAsia="Calibri" w:ascii="Calibri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sz w:val="28"/>
          <w:szCs w:val="28"/>
        </w:rPr>
        <w:t>ךורעל לכוי םושר לפטמ קר</w:t>
      </w:r>
      <w:r>
        <w:rPr>
          <w:rFonts w:cs="Times New Roman" w:hAnsi="Times New Roman" w:eastAsia="Times New Roman" w:ascii="Times New Roman"/>
          <w:sz w:val="28"/>
          <w:szCs w:val="28"/>
        </w:rPr>
        <w:t> תעדל ןכו םילפוטמה תויופידע תא דומללו </w:t>
      </w:r>
      <w:r>
        <w:rPr>
          <w:rFonts w:cs="Calibri" w:hAnsi="Calibri" w:eastAsia="Calibri" w:ascii="Calibri"/>
          <w:sz w:val="28"/>
          <w:szCs w:val="28"/>
        </w:rPr>
        <w:t>"</w:t>
      </w:r>
      <w:r>
        <w:rPr>
          <w:rFonts w:cs="Times New Roman" w:hAnsi="Times New Roman" w:eastAsia="Times New Roman" w:ascii="Times New Roman"/>
          <w:sz w:val="28"/>
          <w:szCs w:val="28"/>
        </w:rPr>
        <w:t>המכח</w:t>
      </w:r>
      <w:r>
        <w:rPr>
          <w:rFonts w:cs="Calibri" w:hAnsi="Calibri" w:eastAsia="Calibri" w:ascii="Calibri"/>
          <w:sz w:val="28"/>
          <w:szCs w:val="28"/>
        </w:rPr>
        <w:t>" </w:t>
      </w:r>
      <w:r>
        <w:rPr>
          <w:rFonts w:cs="Times New Roman" w:hAnsi="Times New Roman" w:eastAsia="Times New Roman" w:ascii="Times New Roman"/>
          <w:sz w:val="28"/>
          <w:szCs w:val="28"/>
        </w:rPr>
        <w:t>תויהל היצקילפאה לע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right"/>
        <w:spacing w:lineRule="exact" w:line="340"/>
        <w:ind w:right="1"/>
      </w:pPr>
      <w:r>
        <w:rPr>
          <w:rFonts w:cs="Calibri" w:hAnsi="Calibri" w:eastAsia="Calibri" w:ascii="Calibri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z w:val="28"/>
          <w:szCs w:val="28"/>
        </w:rPr>
        <w:t>םאתהב ךכל ךרעיהל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1"/>
        <w:ind w:left="-42" w:right="1009"/>
      </w:pPr>
      <w:r>
        <w:br w:type="column"/>
      </w: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השירד </w:t>
      </w:r>
      <w:r>
        <w:rPr>
          <w:rFonts w:cs="Calibri" w:hAnsi="Calibri" w:eastAsia="Calibri" w:ascii="Calibri"/>
          <w:b/>
          <w:color w:val="FFFFFF"/>
          <w:sz w:val="28"/>
          <w:szCs w:val="28"/>
        </w:rPr>
        <w:t>'</w:t>
      </w:r>
      <w:r>
        <w:rPr>
          <w:rFonts w:cs="Times New Roman" w:hAnsi="Times New Roman" w:eastAsia="Times New Roman" w:ascii="Times New Roman"/>
          <w:b/>
          <w:color w:val="FFFFFF"/>
          <w:sz w:val="28"/>
          <w:szCs w:val="28"/>
        </w:rPr>
        <w:t>סמ</w:t>
      </w:r>
      <w:r>
        <w:rPr>
          <w:rFonts w:cs="Times New Roman" w:hAnsi="Times New Roman" w:eastAsia="Times New Roman" w:ascii="Times New Roman"/>
          <w:color w:val="0000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434" w:right="1488"/>
      </w:pPr>
      <w:r>
        <w:rPr>
          <w:rFonts w:cs="Calibri" w:hAnsi="Calibri" w:eastAsia="Calibri" w:ascii="Calibri"/>
          <w:b/>
          <w:sz w:val="28"/>
          <w:szCs w:val="28"/>
        </w:rPr>
        <w:t>1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434" w:right="1488"/>
      </w:pPr>
      <w:r>
        <w:rPr>
          <w:rFonts w:cs="Calibri" w:hAnsi="Calibri" w:eastAsia="Calibri" w:ascii="Calibri"/>
          <w:b/>
          <w:sz w:val="28"/>
          <w:szCs w:val="28"/>
        </w:rPr>
        <w:t>2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434" w:right="1488"/>
      </w:pPr>
      <w:r>
        <w:rPr>
          <w:rFonts w:cs="Calibri" w:hAnsi="Calibri" w:eastAsia="Calibri" w:ascii="Calibri"/>
          <w:b/>
          <w:sz w:val="28"/>
          <w:szCs w:val="28"/>
        </w:rPr>
        <w:t>3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434" w:right="1488"/>
      </w:pPr>
      <w:r>
        <w:rPr>
          <w:rFonts w:cs="Calibri" w:hAnsi="Calibri" w:eastAsia="Calibri" w:ascii="Calibri"/>
          <w:b/>
          <w:sz w:val="28"/>
          <w:szCs w:val="28"/>
        </w:rPr>
        <w:t>4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434" w:right="1488"/>
      </w:pPr>
      <w:r>
        <w:rPr>
          <w:rFonts w:cs="Calibri" w:hAnsi="Calibri" w:eastAsia="Calibri" w:ascii="Calibri"/>
          <w:b/>
          <w:sz w:val="28"/>
          <w:szCs w:val="28"/>
        </w:rPr>
        <w:t>5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434" w:right="1488"/>
        <w:sectPr>
          <w:type w:val="continuous"/>
          <w:pgSz w:w="11920" w:h="16840"/>
          <w:pgMar w:top="2120" w:bottom="280" w:left="500" w:right="80"/>
          <w:cols w:num="2" w:equalWidth="off">
            <w:col w:w="8909" w:space="270"/>
            <w:col w:w="2161"/>
          </w:cols>
        </w:sectPr>
      </w:pPr>
      <w:r>
        <w:rPr>
          <w:rFonts w:cs="Calibri" w:hAnsi="Calibri" w:eastAsia="Calibri" w:ascii="Calibri"/>
          <w:b/>
          <w:sz w:val="28"/>
          <w:szCs w:val="28"/>
        </w:rPr>
        <w:t>6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left"/>
        <w:spacing w:lineRule="exact" w:line="480"/>
        <w:ind w:left="1062"/>
      </w:pPr>
      <w:r>
        <w:pict>
          <v:group style="position:absolute;margin-left:107.89pt;margin-top:49.5655pt;width:431.38pt;height:1.56848pt;mso-position-horizontal-relative:page;mso-position-vertical-relative:paragraph;z-index:-2708" coordorigin="2158,991" coordsize="8628,31">
            <v:shape style="position:absolute;left:2170;top:1011;width:8604;height:0" coordorigin="2170,1011" coordsize="8604,0" path="m2170,1011l10774,1011e" filled="f" stroked="t" strokeweight="1.18pt" strokecolor="#C00000">
              <v:path arrowok="t"/>
            </v:shape>
            <v:shape style="position:absolute;left:2172;top:999;width:8604;height:0" coordorigin="2172,999" coordsize="8604,0" path="m2172,999l10776,999e" filled="f" stroked="t" strokeweight="0.78624pt" strokecolor="#C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C00000"/>
          <w:w w:val="99"/>
          <w:sz w:val="44"/>
          <w:szCs w:val="44"/>
        </w:rPr>
        <w:t>Abstract</w:t>
      </w:r>
      <w:r>
        <w:rPr>
          <w:rFonts w:cs="Times New Roman" w:hAnsi="Times New Roman" w:eastAsia="Times New Roman" w:ascii="Times New Roman"/>
          <w:color w:val="000000"/>
          <w:w w:val="100"/>
          <w:sz w:val="44"/>
          <w:szCs w:val="44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exact" w:line="380"/>
        <w:ind w:left="1060"/>
      </w:pPr>
      <w:r>
        <w:rPr>
          <w:rFonts w:cs="Times New Roman" w:hAnsi="Times New Roman" w:eastAsia="Times New Roman" w:ascii="Times New Roman"/>
          <w:sz w:val="34"/>
          <w:szCs w:val="34"/>
        </w:rPr>
        <w:t>The project is application for reading lists in a flowchart ('Auditory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60"/>
      </w:pPr>
      <w:r>
        <w:rPr>
          <w:rFonts w:cs="Times New Roman" w:hAnsi="Times New Roman" w:eastAsia="Times New Roman" w:ascii="Times New Roman"/>
          <w:sz w:val="34"/>
          <w:szCs w:val="34"/>
        </w:rPr>
        <w:t>scanning</w:t>
      </w:r>
      <w:r>
        <w:rPr>
          <w:rFonts w:cs="Times New Roman" w:hAnsi="Times New Roman" w:eastAsia="Times New Roman" w:ascii="Times New Roman"/>
          <w:b/>
          <w:sz w:val="34"/>
          <w:szCs w:val="34"/>
        </w:rPr>
        <w:t>'</w:t>
      </w:r>
      <w:r>
        <w:rPr>
          <w:rFonts w:cs="Times New Roman" w:hAnsi="Times New Roman" w:eastAsia="Times New Roman" w:ascii="Times New Roman"/>
          <w:sz w:val="34"/>
          <w:szCs w:val="34"/>
        </w:rPr>
        <w:t>).</w:t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auto" w:line="367"/>
        <w:ind w:left="1060" w:right="1348"/>
      </w:pPr>
      <w:r>
        <w:rPr>
          <w:rFonts w:cs="Times New Roman" w:hAnsi="Times New Roman" w:eastAsia="Times New Roman" w:ascii="Times New Roman"/>
          <w:sz w:val="34"/>
          <w:szCs w:val="34"/>
        </w:rPr>
        <w:t>There are people that "trapped inside their bodies" and cannot speak</w:t>
      </w:r>
      <w:r>
        <w:rPr>
          <w:rFonts w:cs="Times New Roman" w:hAnsi="Times New Roman" w:eastAsia="Times New Roman" w:ascii="Times New Roman"/>
          <w:sz w:val="34"/>
          <w:szCs w:val="34"/>
        </w:rPr>
        <w:t> because of physical limitations</w:t>
      </w:r>
      <w:r>
        <w:rPr>
          <w:rFonts w:cs="Times New Roman" w:hAnsi="Times New Roman" w:eastAsia="Times New Roman" w:ascii="Times New Roman"/>
          <w:b/>
          <w:sz w:val="34"/>
          <w:szCs w:val="34"/>
        </w:rPr>
        <w:t>, </w:t>
      </w:r>
      <w:r>
        <w:rPr>
          <w:rFonts w:cs="Times New Roman" w:hAnsi="Times New Roman" w:eastAsia="Times New Roman" w:ascii="Times New Roman"/>
          <w:sz w:val="34"/>
          <w:szCs w:val="34"/>
        </w:rPr>
        <w:t>some use computers with eye tracking</w:t>
      </w:r>
      <w:r>
        <w:rPr>
          <w:rFonts w:cs="Times New Roman" w:hAnsi="Times New Roman" w:eastAsia="Times New Roman" w:ascii="Times New Roman"/>
          <w:sz w:val="34"/>
          <w:szCs w:val="34"/>
        </w:rPr>
        <w:t> systems, but not all are able to use these cameras for all sorts of reasons,</w:t>
      </w:r>
      <w:r>
        <w:rPr>
          <w:rFonts w:cs="Times New Roman" w:hAnsi="Times New Roman" w:eastAsia="Times New Roman" w:ascii="Times New Roman"/>
          <w:sz w:val="34"/>
          <w:szCs w:val="34"/>
        </w:rPr>
        <w:t> and not all the time</w:t>
      </w:r>
      <w:r>
        <w:rPr>
          <w:rFonts w:cs="Times New Roman" w:hAnsi="Times New Roman" w:eastAsia="Times New Roman" w:ascii="Times New Roman"/>
          <w:b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z w:val="34"/>
          <w:szCs w:val="3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exact" w:line="380"/>
        <w:ind w:left="1060"/>
      </w:pPr>
      <w:r>
        <w:rPr>
          <w:rFonts w:cs="Times New Roman" w:hAnsi="Times New Roman" w:eastAsia="Times New Roman" w:ascii="Times New Roman"/>
          <w:sz w:val="34"/>
          <w:szCs w:val="34"/>
        </w:rPr>
        <w:t>The method to communicate with them is quite complicated - the</w:t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auto" w:line="364"/>
        <w:ind w:left="1060" w:right="1323"/>
      </w:pPr>
      <w:r>
        <w:rPr>
          <w:rFonts w:cs="Times New Roman" w:hAnsi="Times New Roman" w:eastAsia="Times New Roman" w:ascii="Times New Roman"/>
          <w:sz w:val="34"/>
          <w:szCs w:val="34"/>
        </w:rPr>
        <w:t>therapists prepare ahead a list of everyday messages in the notebook and</w:t>
      </w:r>
      <w:r>
        <w:rPr>
          <w:rFonts w:cs="Times New Roman" w:hAnsi="Times New Roman" w:eastAsia="Times New Roman" w:ascii="Times New Roman"/>
          <w:sz w:val="34"/>
          <w:szCs w:val="34"/>
        </w:rPr>
        <w:t> reading them to the patient until he signals to the therapist what he is</w:t>
      </w:r>
      <w:r>
        <w:rPr>
          <w:rFonts w:cs="Times New Roman" w:hAnsi="Times New Roman" w:eastAsia="Times New Roman" w:ascii="Times New Roman"/>
          <w:sz w:val="34"/>
          <w:szCs w:val="34"/>
        </w:rPr>
        <w:t> referring to</w:t>
      </w:r>
      <w:r>
        <w:rPr>
          <w:rFonts w:cs="Times New Roman" w:hAnsi="Times New Roman" w:eastAsia="Times New Roman" w:ascii="Times New Roman"/>
          <w:b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z w:val="34"/>
          <w:szCs w:val="3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exact" w:line="380"/>
        <w:ind w:left="1060"/>
      </w:pPr>
      <w:r>
        <w:rPr>
          <w:rFonts w:cs="Times New Roman" w:hAnsi="Times New Roman" w:eastAsia="Times New Roman" w:ascii="Times New Roman"/>
          <w:sz w:val="34"/>
          <w:szCs w:val="34"/>
        </w:rPr>
        <w:t>For example, the patient wants to call someone/say that something is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60"/>
      </w:pPr>
      <w:r>
        <w:rPr>
          <w:rFonts w:cs="Times New Roman" w:hAnsi="Times New Roman" w:eastAsia="Times New Roman" w:ascii="Times New Roman"/>
          <w:sz w:val="34"/>
          <w:szCs w:val="34"/>
        </w:rPr>
        <w:t>bothering him</w:t>
      </w:r>
      <w:r>
        <w:rPr>
          <w:rFonts w:cs="Times New Roman" w:hAnsi="Times New Roman" w:eastAsia="Times New Roman" w:ascii="Times New Roman"/>
          <w:b/>
          <w:sz w:val="34"/>
          <w:szCs w:val="34"/>
        </w:rPr>
        <w:t>/</w:t>
      </w:r>
      <w:r>
        <w:rPr>
          <w:rFonts w:cs="Times New Roman" w:hAnsi="Times New Roman" w:eastAsia="Times New Roman" w:ascii="Times New Roman"/>
          <w:sz w:val="34"/>
          <w:szCs w:val="34"/>
        </w:rPr>
        <w:t>ask a question/eat - say that the patient marked 'yes' to</w:t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60"/>
      </w:pPr>
      <w:r>
        <w:rPr>
          <w:rFonts w:cs="Times New Roman" w:hAnsi="Times New Roman" w:eastAsia="Times New Roman" w:ascii="Times New Roman"/>
          <w:sz w:val="34"/>
          <w:szCs w:val="34"/>
        </w:rPr>
        <w:t>'eat' then he will open a menu for food</w:t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auto" w:line="372"/>
        <w:ind w:left="1060" w:right="3214"/>
      </w:pPr>
      <w:r>
        <w:rPr>
          <w:rFonts w:cs="Times New Roman" w:hAnsi="Times New Roman" w:eastAsia="Times New Roman" w:ascii="Times New Roman"/>
          <w:sz w:val="34"/>
          <w:szCs w:val="34"/>
        </w:rPr>
        <w:t>where he will be asked whether he wants to eat – cooked</w:t>
      </w:r>
      <w:r>
        <w:rPr>
          <w:rFonts w:cs="Times New Roman" w:hAnsi="Times New Roman" w:eastAsia="Times New Roman" w:ascii="Times New Roman"/>
          <w:sz w:val="34"/>
          <w:szCs w:val="34"/>
        </w:rPr>
        <w:t> food/vegetables/fruits/drinks, etc'</w:t>
      </w:r>
      <w:r>
        <w:rPr>
          <w:rFonts w:cs="Times New Roman" w:hAnsi="Times New Roman" w:eastAsia="Times New Roman" w:ascii="Times New Roman"/>
          <w:b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z w:val="34"/>
          <w:szCs w:val="3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exact" w:line="360"/>
        <w:ind w:left="1060"/>
      </w:pPr>
      <w:r>
        <w:rPr>
          <w:rFonts w:cs="Times New Roman" w:hAnsi="Times New Roman" w:eastAsia="Times New Roman" w:ascii="Times New Roman"/>
          <w:sz w:val="34"/>
          <w:szCs w:val="34"/>
        </w:rPr>
        <w:t>Also, if the patient said yes to drinking, the drinking menu opens up and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60"/>
        <w:sectPr>
          <w:pgMar w:header="427" w:footer="729" w:top="2120" w:bottom="280" w:left="500" w:right="80"/>
          <w:pgSz w:w="11920" w:h="16840"/>
        </w:sectPr>
      </w:pPr>
      <w:r>
        <w:rPr>
          <w:rFonts w:cs="Times New Roman" w:hAnsi="Times New Roman" w:eastAsia="Times New Roman" w:ascii="Times New Roman"/>
          <w:sz w:val="34"/>
          <w:szCs w:val="34"/>
        </w:rPr>
        <w:t>asks him about the types of drinking and so on</w:t>
      </w:r>
      <w:r>
        <w:rPr>
          <w:rFonts w:cs="Times New Roman" w:hAnsi="Times New Roman" w:eastAsia="Times New Roman" w:ascii="Times New Roman"/>
          <w:i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40"/>
        <w:ind w:left="1295"/>
      </w:pPr>
      <w:r>
        <w:pict>
          <v:group style="position:absolute;margin-left:103.44pt;margin-top:26.1386pt;width:398.64pt;height:140.4pt;mso-position-horizontal-relative:page;mso-position-vertical-relative:paragraph;z-index:-2706" coordorigin="2069,523" coordsize="7973,2808">
            <v:shape type="#_x0000_t75" style="position:absolute;left:5693;top:523;width:758;height:893">
              <v:imagedata o:title="" r:id="rId98"/>
            </v:shape>
            <v:shape type="#_x0000_t75" style="position:absolute;left:5693;top:1128;width:758;height:893">
              <v:imagedata o:title="" r:id="rId99"/>
            </v:shape>
            <v:shape type="#_x0000_t75" style="position:absolute;left:2318;top:1728;width:7723;height:955">
              <v:imagedata o:title="" r:id="rId100"/>
            </v:shape>
            <v:shape type="#_x0000_t75" style="position:absolute;left:2069;top:1728;width:826;height:955">
              <v:imagedata o:title="" r:id="rId101"/>
            </v:shape>
            <v:shape type="#_x0000_t75" style="position:absolute;left:3821;top:2376;width:4718;height:955">
              <v:imagedata o:title="" r:id="rId102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position w:val="-1"/>
          <w:sz w:val="48"/>
          <w:szCs w:val="48"/>
        </w:rPr>
        <w:t>SOFTWARE ENGINEERING DEPARTMENT</w:t>
      </w:r>
      <w:r>
        <w:rPr>
          <w:rFonts w:cs="Times New Roman" w:hAnsi="Times New Roman" w:eastAsia="Times New Roman" w:ascii="Times New Roman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480"/>
        <w:ind w:left="2423"/>
      </w:pPr>
      <w:r>
        <w:pict>
          <v:shape type="#_x0000_t202" style="position:absolute;margin-left:103.44pt;margin-top:-5.40924pt;width:42.648pt;height:47.76pt;mso-position-horizontal-relative:page;mso-position-vertical-relative:paragraph;z-index:-2707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48"/>
                      <w:szCs w:val="48"/>
                    </w:rPr>
                    <w:jc w:val="left"/>
                    <w:spacing w:before="43"/>
                    <w:ind w:left="528" w:right="-92"/>
                  </w:pPr>
                  <w:r>
                    <w:rPr>
                      <w:rFonts w:cs="Times New Roman" w:hAnsi="Times New Roman" w:eastAsia="Times New Roman" w:ascii="Times New Roman"/>
                      <w:color w:val="C00000"/>
                      <w:sz w:val="48"/>
                      <w:szCs w:val="48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z w:val="48"/>
                      <w:szCs w:val="4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C00000"/>
          <w:position w:val="1"/>
          <w:sz w:val="48"/>
          <w:szCs w:val="48"/>
        </w:rPr>
        <w:t>pplication Flow chart reading lists</w:t>
      </w:r>
      <w:r>
        <w:rPr>
          <w:rFonts w:cs="Times New Roman" w:hAnsi="Times New Roman" w:eastAsia="Times New Roman" w:ascii="Times New Roman"/>
          <w:color w:val="000000"/>
          <w:position w:val="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6"/>
        <w:ind w:left="3661" w:right="3530"/>
      </w:pPr>
      <w:r>
        <w:rPr>
          <w:rFonts w:cs="Times New Roman" w:hAnsi="Times New Roman" w:eastAsia="Times New Roman" w:ascii="Times New Roman"/>
          <w:color w:val="C00000"/>
          <w:sz w:val="48"/>
          <w:szCs w:val="48"/>
        </w:rPr>
        <w:t>(Auditory scanning)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center"/>
        <w:spacing w:lineRule="auto" w:line="356"/>
        <w:ind w:left="4817" w:right="4808" w:firstLine="2"/>
      </w:pPr>
      <w:r>
        <w:rPr>
          <w:rFonts w:cs="Times New Roman" w:hAnsi="Times New Roman" w:eastAsia="Times New Roman" w:ascii="Times New Roman"/>
          <w:sz w:val="30"/>
          <w:szCs w:val="30"/>
        </w:rPr>
        <w:t>By:</w:t>
      </w:r>
      <w:r>
        <w:rPr>
          <w:rFonts w:cs="Times New Roman" w:hAnsi="Times New Roman" w:eastAsia="Times New Roman" w:ascii="Times New Roman"/>
          <w:sz w:val="30"/>
          <w:szCs w:val="30"/>
        </w:rPr>
        <w:t> Gershon Graos</w:t>
      </w:r>
      <w:r>
        <w:rPr>
          <w:rFonts w:cs="Times New Roman" w:hAnsi="Times New Roman" w:eastAsia="Times New Roman" w:ascii="Times New Roman"/>
          <w:sz w:val="30"/>
          <w:szCs w:val="30"/>
        </w:rPr>
        <w:t> Doron Azizi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center"/>
        <w:ind w:left="3502" w:right="3495"/>
      </w:pPr>
      <w:r>
        <w:rPr>
          <w:rFonts w:cs="Times New Roman" w:hAnsi="Times New Roman" w:eastAsia="Times New Roman" w:ascii="Times New Roman"/>
          <w:sz w:val="30"/>
          <w:szCs w:val="30"/>
        </w:rPr>
        <w:t>Academic Supervisor:  Dr. Royi Itzhak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spacing w:lineRule="auto" w:line="274"/>
        <w:ind w:left="1418" w:right="3533"/>
        <w:sectPr>
          <w:pgMar w:header="427" w:footer="729" w:top="2120" w:bottom="280" w:left="500" w:right="80"/>
          <w:pgSz w:w="11920" w:h="16840"/>
        </w:sectPr>
      </w:pPr>
      <w:r>
        <w:rPr>
          <w:rFonts w:cs="Times New Roman" w:hAnsi="Times New Roman" w:eastAsia="Times New Roman" w:ascii="Times New Roman"/>
          <w:sz w:val="29"/>
          <w:szCs w:val="29"/>
        </w:rPr>
        <w:t>Approved by the supervisor:                                      Date:</w:t>
      </w:r>
      <w:r>
        <w:rPr>
          <w:rFonts w:cs="Times New Roman" w:hAnsi="Times New Roman" w:eastAsia="Times New Roman" w:ascii="Times New Roman"/>
          <w:sz w:val="29"/>
          <w:szCs w:val="29"/>
        </w:rPr>
        <w:t> Approved by the project's coordinator:                       Date: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40"/>
        <w:ind w:left="1295"/>
      </w:pPr>
      <w:r>
        <w:pict>
          <v:group style="position:absolute;margin-left:103.44pt;margin-top:26.0186pt;width:398.64pt;height:140.64pt;mso-position-horizontal-relative:page;mso-position-vertical-relative:paragraph;z-index:-2704" coordorigin="2069,520" coordsize="7973,2813">
            <v:shape type="#_x0000_t75" style="position:absolute;left:5650;top:520;width:802;height:893">
              <v:imagedata o:title="" r:id="rId103"/>
            </v:shape>
            <v:shape type="#_x0000_t75" style="position:absolute;left:5650;top:1130;width:802;height:893">
              <v:imagedata o:title="" r:id="rId104"/>
            </v:shape>
            <v:shape type="#_x0000_t75" style="position:absolute;left:2318;top:1725;width:7723;height:960">
              <v:imagedata o:title="" r:id="rId105"/>
            </v:shape>
            <v:shape type="#_x0000_t75" style="position:absolute;left:2069;top:1725;width:826;height:960">
              <v:imagedata o:title="" r:id="rId106"/>
            </v:shape>
            <v:shape type="#_x0000_t75" style="position:absolute;left:3821;top:2373;width:4718;height:960">
              <v:imagedata o:title="" r:id="rId107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position w:val="-1"/>
          <w:sz w:val="48"/>
          <w:szCs w:val="48"/>
        </w:rPr>
        <w:t>SOFTWARE ENGINEERING DEPARTMENT</w:t>
      </w:r>
      <w:r>
        <w:rPr>
          <w:rFonts w:cs="Times New Roman" w:hAnsi="Times New Roman" w:eastAsia="Times New Roman" w:ascii="Times New Roman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480"/>
        <w:ind w:left="2423"/>
      </w:pPr>
      <w:r>
        <w:pict>
          <v:shape type="#_x0000_t202" style="position:absolute;margin-left:103.44pt;margin-top:-5.52924pt;width:42.648pt;height:48pt;mso-position-horizontal-relative:page;mso-position-vertical-relative:paragraph;z-index:-2705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48"/>
                      <w:szCs w:val="48"/>
                    </w:rPr>
                    <w:jc w:val="left"/>
                    <w:spacing w:before="46"/>
                    <w:ind w:left="528" w:right="-92"/>
                  </w:pPr>
                  <w:r>
                    <w:rPr>
                      <w:rFonts w:cs="Times New Roman" w:hAnsi="Times New Roman" w:eastAsia="Times New Roman" w:ascii="Times New Roman"/>
                      <w:color w:val="C00000"/>
                      <w:sz w:val="48"/>
                      <w:szCs w:val="48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z w:val="48"/>
                      <w:szCs w:val="4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C00000"/>
          <w:position w:val="1"/>
          <w:sz w:val="48"/>
          <w:szCs w:val="48"/>
        </w:rPr>
        <w:t>pplication Flow chart reading lists</w:t>
      </w:r>
      <w:r>
        <w:rPr>
          <w:rFonts w:cs="Times New Roman" w:hAnsi="Times New Roman" w:eastAsia="Times New Roman" w:ascii="Times New Roman"/>
          <w:color w:val="000000"/>
          <w:position w:val="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center"/>
        <w:spacing w:before="96"/>
        <w:ind w:left="3661" w:right="3530"/>
      </w:pPr>
      <w:r>
        <w:rPr>
          <w:rFonts w:cs="Times New Roman" w:hAnsi="Times New Roman" w:eastAsia="Times New Roman" w:ascii="Times New Roman"/>
          <w:color w:val="C00000"/>
          <w:sz w:val="48"/>
          <w:szCs w:val="48"/>
        </w:rPr>
        <w:t>(Auditory scanning)</w:t>
      </w:r>
      <w:r>
        <w:rPr>
          <w:rFonts w:cs="Times New Roman" w:hAnsi="Times New Roman" w:eastAsia="Times New Roman" w:ascii="Times New Roman"/>
          <w:color w:val="00000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353"/>
      </w:pPr>
      <w:r>
        <w:pict>
          <v:shape type="#_x0000_t75" style="width:131.28pt;height:109.92pt">
            <v:imagedata o:title="" r:id="rId10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center"/>
        <w:spacing w:lineRule="auto" w:line="357"/>
        <w:ind w:left="4817" w:right="4808" w:firstLine="2"/>
      </w:pPr>
      <w:r>
        <w:rPr>
          <w:rFonts w:cs="Times New Roman" w:hAnsi="Times New Roman" w:eastAsia="Times New Roman" w:ascii="Times New Roman"/>
          <w:sz w:val="30"/>
          <w:szCs w:val="30"/>
        </w:rPr>
        <w:t>By:</w:t>
      </w:r>
      <w:r>
        <w:rPr>
          <w:rFonts w:cs="Times New Roman" w:hAnsi="Times New Roman" w:eastAsia="Times New Roman" w:ascii="Times New Roman"/>
          <w:sz w:val="30"/>
          <w:szCs w:val="30"/>
        </w:rPr>
        <w:t> Gershon Graos</w:t>
      </w:r>
      <w:r>
        <w:rPr>
          <w:rFonts w:cs="Times New Roman" w:hAnsi="Times New Roman" w:eastAsia="Times New Roman" w:ascii="Times New Roman"/>
          <w:sz w:val="30"/>
          <w:szCs w:val="30"/>
        </w:rPr>
        <w:t> Doron Azizi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ind w:left="1060"/>
      </w:pPr>
      <w:r>
        <w:rPr>
          <w:rFonts w:cs="Times New Roman" w:hAnsi="Times New Roman" w:eastAsia="Times New Roman" w:ascii="Times New Roman"/>
          <w:sz w:val="29"/>
          <w:szCs w:val="29"/>
        </w:rPr>
        <w:t>July 2017                                                                                     Tamuz 5775</w:t>
      </w:r>
    </w:p>
    <w:sectPr>
      <w:pgMar w:header="427" w:footer="729" w:top="2120" w:bottom="280" w:left="500" w:right="80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90.67pt;margin-top:795.46pt;width:435.58pt;height:22.12pt;mso-position-horizontal-relative:page;mso-position-vertical-relative:page;z-index:-2772" coordorigin="1813,15909" coordsize="8712,442">
          <v:shape style="position:absolute;left:1824;top:16130;width:8690;height:0" coordorigin="1824,16130" coordsize="8690,0" path="m1824,16130l10514,16130e" filled="f" stroked="t" strokeweight="1.06pt" strokecolor="#808080">
            <v:path arrowok="t"/>
          </v:shape>
          <v:shape style="position:absolute;left:5736;top:15943;width:862;height:374" coordorigin="5736,15943" coordsize="862,374" path="m5736,16006l5736,16255,5737,16267,5745,16287,5759,16303,5778,16314,5801,16318,6535,16318,6565,16310,6593,16278,6598,16255,6598,16006,6590,15975,6557,15947,6535,15943,5801,15943,5768,15951,5740,15983,5736,16006xe" filled="t" fillcolor="#FFFFFF" stroked="f">
            <v:path arrowok="t"/>
            <v:fill/>
          </v:shape>
          <v:shape style="position:absolute;left:5770;top:16284;width:10;height:55" coordorigin="5770,16284" coordsize="10,55" path="m5770,16284l5770,16334,5779,16339,5772,16286,5771,16285,5770,16284xe" filled="t" fillcolor="#808080" stroked="f">
            <v:path arrowok="t"/>
            <v:fill/>
          </v:shape>
          <v:shape style="position:absolute;left:6533;top:15919;width:22;height:51" coordorigin="6533,15919" coordsize="22,51" path="m6540,15965l6552,15970,6547,15967,6555,15970,6554,15970,6554,15922,6550,15922,6538,15919,6533,15965,6545,15967,6540,15965xe" filled="t" fillcolor="#808080" stroked="f">
            <v:path arrowok="t"/>
            <v:fill/>
          </v:shape>
          <v:shape style="position:absolute;left:6550;top:16277;width:19;height:62" coordorigin="6550,16277" coordsize="19,62" path="m6566,16282l6569,16277,6563,16285,6559,16289,6554,16291,6550,16339,6554,16339,6566,16334,6562,16286,6564,16284,6566,16282xe" filled="t" fillcolor="#808080" stroked="f">
            <v:path arrowok="t"/>
            <v:fill/>
          </v:shape>
          <v:shape style="position:absolute;left:6533;top:16285;width:30;height:57" coordorigin="6533,16285" coordsize="30,57" path="m6533,16296l6538,16342,6550,16339,6554,16291,6559,16289,6563,16285,6556,16290,6547,16294,6552,16291,6540,16296,6533,16296xe" filled="t" fillcolor="#808080" stroked="f">
            <v:path arrowok="t"/>
            <v:fill/>
          </v:shape>
          <v:shape style="position:absolute;left:6554;top:15922;width:65;height:413" coordorigin="6554,15922" coordsize="65,413" path="m6559,15972l6554,15970,6555,15970,6564,15979,6562,15974,6569,15984,6566,15982,6574,15991,6571,15989,6574,15998,6574,15996,6576,16008,6574,16255,6574,16262,6571,16273,6574,16270,6571,16274,6566,16282,6564,16284,6562,16286,6566,16334,6569,16334,6581,16327,6583,16325,6593,16318,6595,16315,6605,16306,6607,16301,6612,16291,6614,16286,6617,16274,6619,16270,6619,15991,6617,15986,6614,15974,6612,15970,6607,15960,6605,15955,6595,15946,6593,15943,6583,15936,6581,15934,6569,15929,6566,15926,6554,15922,6554,15970,6559,15972xe" filled="t" fillcolor="#808080" stroked="f">
            <v:path arrowok="t"/>
            <v:fill/>
          </v:shape>
          <v:shape style="position:absolute;left:6566;top:16270;width:7;height:12" coordorigin="6566,16270" coordsize="7,12" path="m6571,16274l6574,16270,6571,16273,6566,16282,6571,16274xe" filled="t" fillcolor="#808080" stroked="f">
            <v:path arrowok="t"/>
            <v:fill/>
          </v:shape>
          <v:shape style="position:absolute;left:5714;top:15919;width:89;height:415" coordorigin="5714,15919" coordsize="89,415" path="m5755,16327l5765,16334,5770,16334,5770,16284,5771,16285,5765,16277,5767,16279,5762,16270,5762,16274,5760,16262,5760,15998,5762,15989,5762,15991,5767,15982,5765,15984,5772,15974,5770,15979,5777,15972,5782,15970,5794,15965,5789,15967,5803,15965,5798,15919,5784,15922,5782,15922,5770,15926,5765,15929,5755,15934,5750,15936,5741,15943,5738,15946,5731,15955,5729,15960,5722,15970,5722,15974,5717,15986,5717,15991,5714,16006,5714,16258,5717,16272,5717,16274,5722,16286,5722,16291,5729,16301,5731,16306,5738,16315,5741,16318,5750,16325,5755,16327xe" filled="t" fillcolor="#808080" stroked="f">
            <v:path arrowok="t"/>
            <v:fill/>
          </v:shape>
          <v:shape style="position:absolute;left:5771;top:16285;width:30;height:57" coordorigin="5771,16285" coordsize="30,57" path="m5801,16296l5794,16296,5782,16291,5786,16294,5779,16291,5774,16289,5778,16290,5771,16285,5772,16286,5779,16339,5784,16339,5798,16342,5801,16296xe" filled="t" fillcolor="#808080" stroked="f">
            <v:path arrowok="t"/>
            <v:fill/>
          </v:shape>
          <v:shape style="position:absolute;left:5774;top:16289;width:12;height:5" coordorigin="5774,16289" coordsize="12,5" path="m5779,16291l5786,16294,5778,16290,5774,16289,5779,16291xe" filled="t" fillcolor="#808080" stroked="f">
            <v:path arrowok="t"/>
            <v:fill/>
          </v:shape>
          <w10:wrap type="none"/>
        </v:group>
      </w:pict>
    </w:r>
    <w:r>
      <w:pict>
        <v:shape type="#_x0000_t202" style="position:absolute;margin-left:300.286pt;margin-top:799.332pt;width:16.2765pt;height:13.04pt;mso-position-horizontal-relative:page;mso-position-vertical-relative:page;z-index:-277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90.67pt;margin-top:795.46pt;width:435.58pt;height:22.12pt;mso-position-horizontal-relative:page;mso-position-vertical-relative:page;z-index:-2758" coordorigin="1813,15909" coordsize="8712,442">
          <v:shape style="position:absolute;left:1824;top:16130;width:8690;height:0" coordorigin="1824,16130" coordsize="8690,0" path="m1824,16130l10514,16130e" filled="f" stroked="t" strokeweight="1.06pt" strokecolor="#808080">
            <v:path arrowok="t"/>
          </v:shape>
          <v:shape style="position:absolute;left:5736;top:15943;width:862;height:374" coordorigin="5736,15943" coordsize="862,374" path="m5736,16006l5736,16255,5737,16267,5745,16287,5759,16303,5778,16314,5801,16318,6535,16318,6565,16310,6593,16278,6598,16255,6598,16006,6590,15975,6557,15947,6535,15943,5801,15943,5768,15951,5740,15983,5736,16006xe" filled="t" fillcolor="#FFFFFF" stroked="f">
            <v:path arrowok="t"/>
            <v:fill/>
          </v:shape>
          <v:shape style="position:absolute;left:5770;top:16284;width:10;height:55" coordorigin="5770,16284" coordsize="10,55" path="m5770,16284l5770,16334,5779,16339,5772,16286,5771,16285,5770,16284xe" filled="t" fillcolor="#808080" stroked="f">
            <v:path arrowok="t"/>
            <v:fill/>
          </v:shape>
          <v:shape style="position:absolute;left:5774;top:16289;width:12;height:5" coordorigin="5774,16289" coordsize="12,5" path="m5779,16291l5786,16294,5778,16290,5774,16289,5779,16291xe" filled="t" fillcolor="#808080" stroked="f">
            <v:path arrowok="t"/>
            <v:fill/>
          </v:shape>
          <v:shape style="position:absolute;left:6533;top:15919;width:86;height:415" coordorigin="6533,15919" coordsize="86,415" path="m6540,15965l6552,15970,6547,15967,6559,15972,6554,15972,6564,15979,6562,15974,6569,15984,6566,15982,6574,15991,6571,15989,6574,15998,6574,15996,6576,16008,6574,16255,6574,16262,6571,16273,6574,16270,6571,16274,6566,16282,6564,16284,6562,16286,6566,16334,6569,16334,6581,16327,6583,16325,6593,16318,6595,16315,6605,16306,6607,16301,6612,16291,6614,16286,6617,16274,6619,16270,6619,15991,6617,15986,6614,15974,6612,15970,6607,15960,6605,15955,6595,15946,6593,15943,6583,15936,6581,15934,6569,15929,6566,15926,6554,15922,6550,15922,6538,15919,6533,15965,6545,15967,6540,15965xe" filled="t" fillcolor="#808080" stroked="f">
            <v:path arrowok="t"/>
            <v:fill/>
          </v:shape>
          <v:shape style="position:absolute;left:6550;top:16277;width:19;height:62" coordorigin="6550,16277" coordsize="19,62" path="m6566,16282l6569,16277,6563,16285,6559,16289,6554,16291,6550,16339,6554,16339,6566,16334,6562,16286,6564,16284,6566,16282xe" filled="t" fillcolor="#808080" stroked="f">
            <v:path arrowok="t"/>
            <v:fill/>
          </v:shape>
          <v:shape style="position:absolute;left:6533;top:16285;width:30;height:57" coordorigin="6533,16285" coordsize="30,57" path="m6533,16296l6538,16342,6550,16339,6554,16291,6559,16289,6563,16285,6556,16290,6547,16294,6552,16291,6540,16296,6533,16296xe" filled="t" fillcolor="#808080" stroked="f">
            <v:path arrowok="t"/>
            <v:fill/>
          </v:shape>
          <v:shape style="position:absolute;left:6566;top:16270;width:7;height:12" coordorigin="6566,16270" coordsize="7,12" path="m6571,16274l6574,16270,6571,16273,6566,16282,6571,16274xe" filled="t" fillcolor="#808080" stroked="f">
            <v:path arrowok="t"/>
            <v:fill/>
          </v:shape>
          <v:shape style="position:absolute;left:5714;top:15919;width:89;height:415" coordorigin="5714,15919" coordsize="89,415" path="m5722,15970l5722,15974,5717,15986,5717,15991,5714,16006,5714,16258,5717,16272,5717,16274,5722,16286,5722,16291,5729,16301,5731,16306,5738,16315,5741,16318,5750,16325,5755,16327,5765,16334,5770,16334,5770,16284,5771,16285,5765,16277,5767,16279,5765,16274,5760,16262,5760,15998,5762,15989,5762,15991,5767,15982,5765,15984,5772,15974,5770,15979,5779,15972,5777,15972,5782,15970,5794,15965,5789,15967,5803,15965,5798,15919,5784,15922,5782,15922,5770,15926,5765,15929,5755,15934,5750,15936,5741,15943,5738,15946,5731,15955,5729,15960,5722,15970xe" filled="t" fillcolor="#808080" stroked="f">
            <v:path arrowok="t"/>
            <v:fill/>
          </v:shape>
          <v:shape style="position:absolute;left:5771;top:16285;width:30;height:57" coordorigin="5771,16285" coordsize="30,57" path="m5801,16296l5794,16296,5782,16291,5786,16294,5779,16291,5774,16289,5778,16290,5771,16285,5772,16286,5779,16339,5784,16339,5798,16342,5801,16296xe" filled="t" fillcolor="#808080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90.67pt;margin-top:795.46pt;width:435.58pt;height:22.12pt;mso-position-horizontal-relative:page;mso-position-vertical-relative:page;z-index:-2757" coordorigin="1813,15909" coordsize="8712,442">
          <v:shape style="position:absolute;left:1824;top:16130;width:8690;height:0" coordorigin="1824,16130" coordsize="8690,0" path="m1824,16130l10514,16130e" filled="f" stroked="t" strokeweight="1.06pt" strokecolor="#808080">
            <v:path arrowok="t"/>
          </v:shape>
          <v:shape style="position:absolute;left:5736;top:15943;width:862;height:374" coordorigin="5736,15943" coordsize="862,374" path="m5736,16006l5736,16255,5737,16267,5745,16287,5759,16303,5778,16314,5801,16318,6535,16318,6565,16310,6593,16278,6598,16255,6598,16006,6590,15975,6557,15947,6535,15943,5801,15943,5768,15951,5740,15983,5736,16006xe" filled="t" fillcolor="#FFFFFF" stroked="f">
            <v:path arrowok="t"/>
            <v:fill/>
          </v:shape>
          <v:shape style="position:absolute;left:5770;top:16284;width:10;height:55" coordorigin="5770,16284" coordsize="10,55" path="m5770,16284l5770,16334,5779,16339,5772,16286,5771,16285,5770,16284xe" filled="t" fillcolor="#808080" stroked="f">
            <v:path arrowok="t"/>
            <v:fill/>
          </v:shape>
          <v:shape style="position:absolute;left:5774;top:16289;width:12;height:5" coordorigin="5774,16289" coordsize="12,5" path="m5779,16291l5786,16294,5778,16290,5774,16289,5779,16291xe" filled="t" fillcolor="#808080" stroked="f">
            <v:path arrowok="t"/>
            <v:fill/>
          </v:shape>
          <v:shape style="position:absolute;left:6533;top:15919;width:86;height:415" coordorigin="6533,15919" coordsize="86,415" path="m6540,15965l6552,15970,6547,15967,6559,15972,6554,15972,6564,15979,6562,15974,6569,15984,6566,15982,6574,15991,6571,15989,6574,15998,6574,15996,6576,16008,6574,16255,6574,16262,6571,16273,6574,16270,6571,16274,6566,16282,6564,16284,6562,16286,6566,16334,6569,16334,6581,16327,6583,16325,6593,16318,6595,16315,6605,16306,6607,16301,6612,16291,6614,16286,6617,16274,6619,16270,6619,15991,6617,15986,6614,15974,6612,15970,6607,15960,6605,15955,6595,15946,6593,15943,6583,15936,6581,15934,6569,15929,6566,15926,6554,15922,6550,15922,6538,15919,6533,15965,6545,15967,6540,15965xe" filled="t" fillcolor="#808080" stroked="f">
            <v:path arrowok="t"/>
            <v:fill/>
          </v:shape>
          <v:shape style="position:absolute;left:6550;top:16277;width:19;height:62" coordorigin="6550,16277" coordsize="19,62" path="m6566,16282l6569,16277,6563,16285,6559,16289,6554,16291,6550,16339,6554,16339,6566,16334,6562,16286,6564,16284,6566,16282xe" filled="t" fillcolor="#808080" stroked="f">
            <v:path arrowok="t"/>
            <v:fill/>
          </v:shape>
          <v:shape style="position:absolute;left:6533;top:16285;width:30;height:57" coordorigin="6533,16285" coordsize="30,57" path="m6533,16296l6538,16342,6550,16339,6554,16291,6559,16289,6563,16285,6556,16290,6547,16294,6552,16291,6540,16296,6533,16296xe" filled="t" fillcolor="#808080" stroked="f">
            <v:path arrowok="t"/>
            <v:fill/>
          </v:shape>
          <v:shape style="position:absolute;left:6566;top:16270;width:7;height:12" coordorigin="6566,16270" coordsize="7,12" path="m6571,16274l6574,16270,6571,16273,6566,16282,6571,16274xe" filled="t" fillcolor="#808080" stroked="f">
            <v:path arrowok="t"/>
            <v:fill/>
          </v:shape>
          <v:shape style="position:absolute;left:5714;top:15919;width:89;height:415" coordorigin="5714,15919" coordsize="89,415" path="m5722,15970l5722,15974,5717,15986,5717,15991,5714,16006,5714,16258,5717,16272,5717,16274,5722,16286,5722,16291,5729,16301,5731,16306,5738,16315,5741,16318,5750,16325,5755,16327,5765,16334,5770,16334,5770,16284,5771,16285,5765,16277,5767,16279,5765,16274,5760,16262,5760,15998,5762,15989,5762,15991,5767,15982,5765,15984,5772,15974,5770,15979,5779,15972,5777,15972,5782,15970,5794,15965,5789,15967,5803,15965,5798,15919,5784,15922,5782,15922,5770,15926,5765,15929,5755,15934,5750,15936,5741,15943,5738,15946,5731,15955,5729,15960,5722,15970xe" filled="t" fillcolor="#808080" stroked="f">
            <v:path arrowok="t"/>
            <v:fill/>
          </v:shape>
          <v:shape style="position:absolute;left:5771;top:16285;width:30;height:57" coordorigin="5771,16285" coordsize="30,57" path="m5801,16296l5794,16296,5782,16291,5786,16294,5779,16291,5774,16289,5778,16290,5771,16285,5772,16286,5779,16339,5784,16339,5798,16342,5801,16296xe" filled="t" fillcolor="#808080" stroked="f">
            <v:path arrowok="t"/>
            <v:fill/>
          </v:shape>
          <w10:wrap type="none"/>
        </v:group>
      </w:pict>
    </w:r>
    <w:r>
      <w:pict>
        <v:shape type="#_x0000_t202" style="position:absolute;margin-left:300.286pt;margin-top:799.332pt;width:16.2765pt;height:13.04pt;mso-position-horizontal-relative:page;mso-position-vertical-relative:page;z-index:-2756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0.84pt;margin-top:21.3598pt;width:555pt;height:84.72pt;mso-position-horizontal-relative:page;mso-position-vertical-relative:page;z-index:-2773">
          <v:imagedata o:title="" r:id="rId1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0.84pt;margin-top:21.3598pt;width:555pt;height:84.72pt;mso-position-horizontal-relative:page;mso-position-vertical-relative:page;z-index:-2770">
          <v:imagedata o:title="" r:id="rId1"/>
        </v:shape>
      </w:pict>
    </w:r>
    <w:r>
      <w:pict>
        <v:group style="position:absolute;margin-left:114.97pt;margin-top:163.702pt;width:424.3pt;height:1.58816pt;mso-position-horizontal-relative:page;mso-position-vertical-relative:page;z-index:-2769" coordorigin="2299,3274" coordsize="8486,32">
          <v:shape style="position:absolute;left:2311;top:3294;width:8462;height:0" coordorigin="2311,3294" coordsize="8462,0" path="m2311,3294l10774,3294e" filled="f" stroked="t" strokeweight="1.18pt" strokecolor="#C00000">
            <v:path arrowok="t"/>
          </v:shape>
          <v:shape style="position:absolute;left:8236;top:3282;width:1;height:0" coordorigin="8236,3282" coordsize="1,0" path="m8237,3282l8236,3282e" filled="f" stroked="t" strokeweight="0.78624pt" strokecolor="#C00000">
            <v:path arrowok="t"/>
          </v:shape>
          <w10:wrap type="none"/>
        </v:group>
      </w:pict>
    </w:r>
    <w:r>
      <w:pict>
        <v:shape type="#_x0000_t202" style="position:absolute;margin-left:476.253pt;margin-top:131.396pt;width:63.4443pt;height:22.04pt;mso-position-horizontal-relative:page;mso-position-vertical-relative:page;z-index:-276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0"/>
                    <w:szCs w:val="40"/>
                  </w:rPr>
                  <w:jc w:val="left"/>
                  <w:spacing w:lineRule="exact" w:line="400"/>
                  <w:ind w:left="20" w:right="-60"/>
                </w:pPr>
                <w:r>
                  <w:rPr>
                    <w:rFonts w:cs="Times New Roman" w:hAnsi="Times New Roman" w:eastAsia="Times New Roman" w:ascii="Times New Roman"/>
                    <w:b/>
                    <w:color w:val="C00000"/>
                    <w:position w:val="1"/>
                    <w:sz w:val="40"/>
                    <w:szCs w:val="40"/>
                  </w:rPr>
                  <w:t>:הרהצה</w:t>
                </w:r>
                <w:r>
                  <w:rPr>
                    <w:rFonts w:cs="Times New Roman" w:hAnsi="Times New Roman" w:eastAsia="Times New Roman" w:ascii="Times New Roman"/>
                    <w:color w:val="000000"/>
                    <w:position w:val="0"/>
                    <w:sz w:val="40"/>
                    <w:szCs w:val="4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0.84pt;margin-top:21.3598pt;width:555pt;height:84.72pt;mso-position-horizontal-relative:page;mso-position-vertical-relative:page;z-index:-2767">
          <v:imagedata o:title="" r:id="rId1"/>
        </v:shape>
      </w:pict>
    </w:r>
    <w:r>
      <w:pict>
        <v:group style="position:absolute;margin-left:114.97pt;margin-top:163.702pt;width:424.3pt;height:1.58816pt;mso-position-horizontal-relative:page;mso-position-vertical-relative:page;z-index:-2766" coordorigin="2299,3274" coordsize="8486,32">
          <v:shape style="position:absolute;left:2311;top:3294;width:8462;height:0" coordorigin="2311,3294" coordsize="8462,0" path="m2311,3294l10774,3294e" filled="f" stroked="t" strokeweight="1.18pt" strokecolor="#C00000">
            <v:path arrowok="t"/>
          </v:shape>
          <v:shape style="position:absolute;left:2314;top:3282;width:8462;height:0" coordorigin="2314,3282" coordsize="8462,0" path="m2314,3282l10776,3282e" filled="f" stroked="t" strokeweight="0.78624pt" strokecolor="#C00000">
            <v:path arrowok="t"/>
          </v:shape>
          <w10:wrap type="none"/>
        </v:group>
      </w:pict>
    </w:r>
    <w:r>
      <w:pict>
        <v:shape type="#_x0000_t202" style="position:absolute;margin-left:427.054pt;margin-top:131.396pt;width:112.624pt;height:22.04pt;mso-position-horizontal-relative:page;mso-position-vertical-relative:page;z-index:-276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0"/>
                    <w:szCs w:val="40"/>
                  </w:rPr>
                  <w:jc w:val="left"/>
                  <w:spacing w:lineRule="exact" w:line="400"/>
                  <w:ind w:left="20" w:right="-60"/>
                </w:pPr>
                <w:r>
                  <w:rPr>
                    <w:rFonts w:cs="Times New Roman" w:hAnsi="Times New Roman" w:eastAsia="Times New Roman" w:ascii="Times New Roman"/>
                    <w:b/>
                    <w:color w:val="C00000"/>
                    <w:position w:val="1"/>
                    <w:sz w:val="40"/>
                    <w:szCs w:val="40"/>
                  </w:rPr>
                  <w:t>:םיניינעה ןכות</w:t>
                </w:r>
                <w:r>
                  <w:rPr>
                    <w:rFonts w:cs="Times New Roman" w:hAnsi="Times New Roman" w:eastAsia="Times New Roman" w:ascii="Times New Roman"/>
                    <w:color w:val="000000"/>
                    <w:position w:val="0"/>
                    <w:sz w:val="40"/>
                    <w:szCs w:val="4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0.84pt;margin-top:21.3598pt;width:555pt;height:84.72pt;mso-position-horizontal-relative:page;mso-position-vertical-relative:page;z-index:-2764">
          <v:imagedata o:title="" r:id="rId1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0.84pt;margin-top:21.3598pt;width:555pt;height:84.72pt;mso-position-horizontal-relative:page;mso-position-vertical-relative:page;z-index:-2763">
          <v:imagedata o:title="" r:id="rId1"/>
        </v:shape>
      </w:pict>
    </w:r>
    <w:r>
      <w:pict>
        <v:group style="position:absolute;margin-left:114.97pt;margin-top:163.702pt;width:424.3pt;height:1.58816pt;mso-position-horizontal-relative:page;mso-position-vertical-relative:page;z-index:-2762" coordorigin="2299,3274" coordsize="8486,32">
          <v:shape style="position:absolute;left:2311;top:3294;width:8462;height:0" coordorigin="2311,3294" coordsize="8462,0" path="m2311,3294l10774,3294e" filled="f" stroked="t" strokeweight="1.18pt" strokecolor="#C00000">
            <v:path arrowok="t"/>
          </v:shape>
          <v:shape style="position:absolute;left:2314;top:3282;width:8462;height:0" coordorigin="2314,3282" coordsize="8462,0" path="m2314,3282l10776,3282e" filled="f" stroked="t" strokeweight="0.78624pt" strokecolor="#C00000">
            <v:path arrowok="t"/>
          </v:shape>
          <w10:wrap type="none"/>
        </v:group>
      </w:pict>
    </w:r>
    <w:r>
      <w:pict>
        <v:shape type="#_x0000_t202" style="position:absolute;margin-left:421.523pt;margin-top:131.396pt;width:118.292pt;height:22.04pt;mso-position-horizontal-relative:page;mso-position-vertical-relative:page;z-index:-276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40"/>
                    <w:szCs w:val="40"/>
                  </w:rPr>
                  <w:jc w:val="left"/>
                  <w:spacing w:lineRule="exact" w:line="400"/>
                  <w:ind w:left="20" w:right="-60"/>
                </w:pPr>
                <w:r>
                  <w:rPr>
                    <w:rFonts w:cs="Times New Roman" w:hAnsi="Times New Roman" w:eastAsia="Times New Roman" w:ascii="Times New Roman"/>
                    <w:b/>
                    <w:color w:val="C00000"/>
                    <w:position w:val="1"/>
                    <w:sz w:val="40"/>
                    <w:szCs w:val="40"/>
                  </w:rPr>
                  <w:t>היעבה רואית .2</w:t>
                </w:r>
                <w:r>
                  <w:rPr>
                    <w:rFonts w:cs="Times New Roman" w:hAnsi="Times New Roman" w:eastAsia="Times New Roman" w:ascii="Times New Roman"/>
                    <w:color w:val="000000"/>
                    <w:position w:val="0"/>
                    <w:sz w:val="40"/>
                    <w:szCs w:val="4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0.84pt;margin-top:21.3598pt;width:555pt;height:84.72pt;mso-position-horizontal-relative:page;mso-position-vertical-relative:page;z-index:-2760">
          <v:imagedata o:title="" r:id="rId1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0.84pt;margin-top:21.3598pt;width:555pt;height:84.72pt;mso-position-horizontal-relative:page;mso-position-vertical-relative:page;z-index:-2759">
          <v:imagedata o:title="" r:id="rId1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\image2.png"/><Relationship Id="rId7" Type="http://schemas.openxmlformats.org/officeDocument/2006/relationships/image" Target="media\image3.png"/><Relationship Id="rId8" Type="http://schemas.openxmlformats.org/officeDocument/2006/relationships/image" Target="media\image4.png"/><Relationship Id="rId9" Type="http://schemas.openxmlformats.org/officeDocument/2006/relationships/image" Target="media\image5.png"/><Relationship Id="rId10" Type="http://schemas.openxmlformats.org/officeDocument/2006/relationships/image" Target="media\image6.png"/><Relationship Id="rId11" Type="http://schemas.openxmlformats.org/officeDocument/2006/relationships/image" Target="media\image7.jpg"/><Relationship Id="rId12" Type="http://schemas.openxmlformats.org/officeDocument/2006/relationships/image" Target="media\image2.png"/><Relationship Id="rId13" Type="http://schemas.openxmlformats.org/officeDocument/2006/relationships/image" Target="media\image3.png"/><Relationship Id="rId14" Type="http://schemas.openxmlformats.org/officeDocument/2006/relationships/image" Target="media\image4.png"/><Relationship Id="rId15" Type="http://schemas.openxmlformats.org/officeDocument/2006/relationships/image" Target="media\image5.png"/><Relationship Id="rId16" Type="http://schemas.openxmlformats.org/officeDocument/2006/relationships/image" Target="media\image6.png"/><Relationship Id="rId17" Type="http://schemas.openxmlformats.org/officeDocument/2006/relationships/header" Target="header2.xml"/><Relationship Id="rId18" Type="http://schemas.openxmlformats.org/officeDocument/2006/relationships/image" Target="media\image8.png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image" Target="media\image9.png"/><Relationship Id="rId22" Type="http://schemas.openxmlformats.org/officeDocument/2006/relationships/image" Target="media\image10.png"/><Relationship Id="rId23" Type="http://schemas.openxmlformats.org/officeDocument/2006/relationships/image" Target="media\image11.png"/><Relationship Id="rId24" Type="http://schemas.openxmlformats.org/officeDocument/2006/relationships/image" Target="media\image12.png"/><Relationship Id="rId25" Type="http://schemas.openxmlformats.org/officeDocument/2006/relationships/image" Target="media\image13.png"/><Relationship Id="rId26" Type="http://schemas.openxmlformats.org/officeDocument/2006/relationships/header" Target="header5.xml"/><Relationship Id="rId27" Type="http://schemas.openxmlformats.org/officeDocument/2006/relationships/header" Target="header6.xml"/><Relationship Id="rId28" Type="http://schemas.openxmlformats.org/officeDocument/2006/relationships/image" Target="media\image14.jpg"/><Relationship Id="rId29" Type="http://schemas.openxmlformats.org/officeDocument/2006/relationships/image" Target="media\image15.jpg"/><Relationship Id="rId30" Type="http://schemas.openxmlformats.org/officeDocument/2006/relationships/image" Target="media\image16.jpg"/><Relationship Id="rId31" Type="http://schemas.openxmlformats.org/officeDocument/2006/relationships/image" Target="media\image17.png"/><Relationship Id="rId32" Type="http://schemas.openxmlformats.org/officeDocument/2006/relationships/image" Target="media\image18.png"/><Relationship Id="rId33" Type="http://schemas.openxmlformats.org/officeDocument/2006/relationships/image" Target="media\image19.jpg"/><Relationship Id="rId34" Type="http://schemas.openxmlformats.org/officeDocument/2006/relationships/image" Target="media\image20.jpg"/><Relationship Id="rId35" Type="http://schemas.openxmlformats.org/officeDocument/2006/relationships/image" Target="media\image21.png"/><Relationship Id="rId36" Type="http://schemas.openxmlformats.org/officeDocument/2006/relationships/image" Target="media\image22.png"/><Relationship Id="rId37" Type="http://schemas.openxmlformats.org/officeDocument/2006/relationships/image" Target="media\image23.png"/><Relationship Id="rId38" Type="http://schemas.openxmlformats.org/officeDocument/2006/relationships/image" Target="media\image24.png"/><Relationship Id="rId39" Type="http://schemas.openxmlformats.org/officeDocument/2006/relationships/image" Target="media\image25.jpg"/><Relationship Id="rId40" Type="http://schemas.openxmlformats.org/officeDocument/2006/relationships/image" Target="media\image26.png"/><Relationship Id="rId41" Type="http://schemas.openxmlformats.org/officeDocument/2006/relationships/image" Target="media\image27.png"/><Relationship Id="rId42" Type="http://schemas.openxmlformats.org/officeDocument/2006/relationships/image" Target="media\image28.png"/><Relationship Id="rId43" Type="http://schemas.openxmlformats.org/officeDocument/2006/relationships/header" Target="header7.xml"/><Relationship Id="rId44" Type="http://schemas.openxmlformats.org/officeDocument/2006/relationships/footer" Target="footer2.xml"/><Relationship Id="rId45" Type="http://schemas.openxmlformats.org/officeDocument/2006/relationships/footer" Target="footer3.xml"/><Relationship Id="rId46" Type="http://schemas.openxmlformats.org/officeDocument/2006/relationships/image" Target="media\image29.jpg"/><Relationship Id="rId47" Type="http://schemas.openxmlformats.org/officeDocument/2006/relationships/image" Target="media\image30.jpg"/><Relationship Id="rId48" Type="http://schemas.openxmlformats.org/officeDocument/2006/relationships/image" Target="media\image31.png"/><Relationship Id="rId49" Type="http://schemas.openxmlformats.org/officeDocument/2006/relationships/image" Target="media\image32.png"/><Relationship Id="rId50" Type="http://schemas.openxmlformats.org/officeDocument/2006/relationships/image" Target="media\image33.jpg"/><Relationship Id="rId51" Type="http://schemas.openxmlformats.org/officeDocument/2006/relationships/image" Target="media\image34.jpg"/><Relationship Id="rId52" Type="http://schemas.openxmlformats.org/officeDocument/2006/relationships/image" Target="media\image35.jpg"/><Relationship Id="rId53" Type="http://schemas.openxmlformats.org/officeDocument/2006/relationships/image" Target="media\image36.png"/><Relationship Id="rId54" Type="http://schemas.openxmlformats.org/officeDocument/2006/relationships/image" Target="media\image37.jpg"/><Relationship Id="rId55" Type="http://schemas.openxmlformats.org/officeDocument/2006/relationships/image" Target="media\image38.png"/><Relationship Id="rId56" Type="http://schemas.openxmlformats.org/officeDocument/2006/relationships/image" Target="media\image39.jpg"/><Relationship Id="rId57" Type="http://schemas.openxmlformats.org/officeDocument/2006/relationships/image" Target="media\image40.jpg"/><Relationship Id="rId58" Type="http://schemas.openxmlformats.org/officeDocument/2006/relationships/image" Target="media\image41.jpg"/><Relationship Id="rId59" Type="http://schemas.openxmlformats.org/officeDocument/2006/relationships/image" Target="media\image42.png"/><Relationship Id="rId60" Type="http://schemas.openxmlformats.org/officeDocument/2006/relationships/image" Target="media\image43.jpg"/><Relationship Id="rId61" Type="http://schemas.openxmlformats.org/officeDocument/2006/relationships/image" Target="media\image44.png"/><Relationship Id="rId62" Type="http://schemas.openxmlformats.org/officeDocument/2006/relationships/image" Target="media\image45.jpg"/><Relationship Id="rId63" Type="http://schemas.openxmlformats.org/officeDocument/2006/relationships/image" Target="media\image46.jpg"/><Relationship Id="rId64" Type="http://schemas.openxmlformats.org/officeDocument/2006/relationships/image" Target="media\image47.jpg"/><Relationship Id="rId65" Type="http://schemas.openxmlformats.org/officeDocument/2006/relationships/image" Target="media\image48.jpg"/><Relationship Id="rId66" Type="http://schemas.openxmlformats.org/officeDocument/2006/relationships/image" Target="media\image49.jpg"/><Relationship Id="rId67" Type="http://schemas.openxmlformats.org/officeDocument/2006/relationships/image" Target="media\image50.jpg"/><Relationship Id="rId68" Type="http://schemas.openxmlformats.org/officeDocument/2006/relationships/image" Target="media\image51.jpg"/><Relationship Id="rId69" Type="http://schemas.openxmlformats.org/officeDocument/2006/relationships/image" Target="media\image52.jpg"/><Relationship Id="rId70" Type="http://schemas.openxmlformats.org/officeDocument/2006/relationships/image" Target="media\image53.jpg"/><Relationship Id="rId71" Type="http://schemas.openxmlformats.org/officeDocument/2006/relationships/image" Target="media\image54.jpg"/><Relationship Id="rId72" Type="http://schemas.openxmlformats.org/officeDocument/2006/relationships/image" Target="media\image55.jpg"/><Relationship Id="rId73" Type="http://schemas.openxmlformats.org/officeDocument/2006/relationships/image" Target="media\image56.jpg"/><Relationship Id="rId74" Type="http://schemas.openxmlformats.org/officeDocument/2006/relationships/image" Target="media\image57.jpg"/><Relationship Id="rId75" Type="http://schemas.openxmlformats.org/officeDocument/2006/relationships/image" Target="media\image58.jpg"/><Relationship Id="rId76" Type="http://schemas.openxmlformats.org/officeDocument/2006/relationships/image" Target="media\image59.jpg"/><Relationship Id="rId77" Type="http://schemas.openxmlformats.org/officeDocument/2006/relationships/image" Target="media\image60.jpg"/><Relationship Id="rId78" Type="http://schemas.openxmlformats.org/officeDocument/2006/relationships/image" Target="media\image61.jpg"/><Relationship Id="rId79" Type="http://schemas.openxmlformats.org/officeDocument/2006/relationships/image" Target="media\image62.jpg"/><Relationship Id="rId80" Type="http://schemas.openxmlformats.org/officeDocument/2006/relationships/image" Target="media\image63.jpg"/><Relationship Id="rId81" Type="http://schemas.openxmlformats.org/officeDocument/2006/relationships/image" Target="media\image64.jpg"/><Relationship Id="rId82" Type="http://schemas.openxmlformats.org/officeDocument/2006/relationships/image" Target="media\image65.jpg"/><Relationship Id="rId83" Type="http://schemas.openxmlformats.org/officeDocument/2006/relationships/image" Target="media\image66.jpg"/><Relationship Id="rId84" Type="http://schemas.openxmlformats.org/officeDocument/2006/relationships/image" Target="media\image67.jpg"/><Relationship Id="rId85" Type="http://schemas.openxmlformats.org/officeDocument/2006/relationships/image" Target="media\image68.jpg"/><Relationship Id="rId86" Type="http://schemas.openxmlformats.org/officeDocument/2006/relationships/image" Target="media\image69.jpg"/><Relationship Id="rId87" Type="http://schemas.openxmlformats.org/officeDocument/2006/relationships/image" Target="media\image70.jpg"/><Relationship Id="rId88" Type="http://schemas.openxmlformats.org/officeDocument/2006/relationships/image" Target="media\image71.jpg"/><Relationship Id="rId89" Type="http://schemas.openxmlformats.org/officeDocument/2006/relationships/image" Target="media\image72.jpg"/><Relationship Id="rId90" Type="http://schemas.openxmlformats.org/officeDocument/2006/relationships/image" Target="media\image73.jpg"/><Relationship Id="rId91" Type="http://schemas.openxmlformats.org/officeDocument/2006/relationships/image" Target="media\image74.jpg"/><Relationship Id="rId92" Type="http://schemas.openxmlformats.org/officeDocument/2006/relationships/image" Target="media\image75.jpg"/><Relationship Id="rId93" Type="http://schemas.openxmlformats.org/officeDocument/2006/relationships/hyperlink" Target="http://www.spectronics.com.au/product/34183" TargetMode="External"/><Relationship Id="rId94" Type="http://schemas.openxmlformats.org/officeDocument/2006/relationships/hyperlink" Target="http://www.augcominc.com/newsletters/index.cfm/" TargetMode="External"/><Relationship Id="rId95" Type="http://schemas.openxmlformats.org/officeDocument/2006/relationships/image" Target="media\image76.png"/><Relationship Id="rId96" Type="http://schemas.openxmlformats.org/officeDocument/2006/relationships/image" Target="media\image77.png"/><Relationship Id="rId97" Type="http://schemas.openxmlformats.org/officeDocument/2006/relationships/image" Target="media\image78.jpg"/><Relationship Id="rId98" Type="http://schemas.openxmlformats.org/officeDocument/2006/relationships/image" Target="media\image79.png"/><Relationship Id="rId99" Type="http://schemas.openxmlformats.org/officeDocument/2006/relationships/image" Target="media\image79.png"/><Relationship Id="rId100" Type="http://schemas.openxmlformats.org/officeDocument/2006/relationships/image" Target="media\image80.png"/><Relationship Id="rId101" Type="http://schemas.openxmlformats.org/officeDocument/2006/relationships/image" Target="media\image81.png"/><Relationship Id="rId102" Type="http://schemas.openxmlformats.org/officeDocument/2006/relationships/image" Target="media\image6.png"/><Relationship Id="rId103" Type="http://schemas.openxmlformats.org/officeDocument/2006/relationships/image" Target="media\image82.png"/><Relationship Id="rId104" Type="http://schemas.openxmlformats.org/officeDocument/2006/relationships/image" Target="media\image82.png"/><Relationship Id="rId105" Type="http://schemas.openxmlformats.org/officeDocument/2006/relationships/image" Target="media\image83.png"/><Relationship Id="rId106" Type="http://schemas.openxmlformats.org/officeDocument/2006/relationships/image" Target="media\image5.png"/><Relationship Id="rId107" Type="http://schemas.openxmlformats.org/officeDocument/2006/relationships/image" Target="media\image84.png"/><Relationship Id="rId108" Type="http://schemas.openxmlformats.org/officeDocument/2006/relationships/image" Target="media\image85.jpg"/></Relationships>

</file>

<file path=word/_rels/header1.xml.rels><?xml version="1.0" encoding="UTF-8" standalone="yes"?>
<Relationships xmlns="http://schemas.openxmlformats.org/package/2006/relationships"><Relationship Id="rId1" Type="http://schemas.openxmlformats.org/officeDocument/2006/relationships/image" Target="media\image1.jpg"/></Relationships>

</file>

<file path=word/_rels/header2.xml.rels><?xml version="1.0" encoding="UTF-8" standalone="yes"?>
<Relationships xmlns="http://schemas.openxmlformats.org/package/2006/relationships"><Relationship Id="rId1" Type="http://schemas.openxmlformats.org/officeDocument/2006/relationships/image" Target="media\image1.jpg"/></Relationships>

</file>

<file path=word/_rels/header3.xml.rels><?xml version="1.0" encoding="UTF-8" standalone="yes"?>
<Relationships xmlns="http://schemas.openxmlformats.org/package/2006/relationships"><Relationship Id="rId1" Type="http://schemas.openxmlformats.org/officeDocument/2006/relationships/image" Target="media\image1.jpg"/></Relationships>

</file>

<file path=word/_rels/header4.xml.rels><?xml version="1.0" encoding="UTF-8" standalone="yes"?>
<Relationships xmlns="http://schemas.openxmlformats.org/package/2006/relationships"><Relationship Id="rId1" Type="http://schemas.openxmlformats.org/officeDocument/2006/relationships/image" Target="media\image1.jpg"/></Relationships>

</file>

<file path=word/_rels/header5.xml.rels><?xml version="1.0" encoding="UTF-8" standalone="yes"?>
<Relationships xmlns="http://schemas.openxmlformats.org/package/2006/relationships"><Relationship Id="rId1" Type="http://schemas.openxmlformats.org/officeDocument/2006/relationships/image" Target="media\image1.jpg"/></Relationships>

</file>

<file path=word/_rels/header6.xml.rels><?xml version="1.0" encoding="UTF-8" standalone="yes"?>
<Relationships xmlns="http://schemas.openxmlformats.org/package/2006/relationships"><Relationship Id="rId1" Type="http://schemas.openxmlformats.org/officeDocument/2006/relationships/image" Target="media\image1.jpg"/></Relationships>

</file>

<file path=word/_rels/header7.xml.rels><?xml version="1.0" encoding="UTF-8" standalone="yes"?>
<Relationships xmlns="http://schemas.openxmlformats.org/package/2006/relationships"><Relationship Id="rId1" Type="http://schemas.openxmlformats.org/officeDocument/2006/relationships/image" Target="media\image1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